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Default Extension="jpg" ContentType="image/jp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4"/>
          <w:szCs w:val="14"/>
        </w:rPr>
        <w:jc w:val="left"/>
        <w:spacing w:before="10" w:lineRule="exact" w:line="140"/>
      </w:pPr>
      <w:r>
        <w:pict>
          <v:shape type="#_x0000_t75" style="position:absolute;margin-left:0pt;margin-top:78.7275pt;width:595pt;height:763.273pt;mso-position-horizontal-relative:page;mso-position-vertical-relative:page;z-index:-1406">
            <v:imagedata o:title="" r:id="rId4"/>
          </v:shape>
        </w:pict>
      </w: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spacing w:before="26" w:lineRule="auto" w:line="263"/>
        <w:ind w:left="1495" w:right="5975" w:firstLine="10"/>
      </w:pPr>
      <w:r>
        <w:pict>
          <v:shape type="#_x0000_t75" style="position:absolute;margin-left:88.2903pt;margin-top:1.92855pt;width:145.871pt;height:52.325pt;mso-position-horizontal-relative:page;mso-position-vertical-relative:paragraph;z-index:-1408">
            <v:imagedata o:title="" r:id="rId5"/>
          </v:shape>
        </w:pict>
      </w:r>
      <w:r>
        <w:pict>
          <v:shape type="#_x0000_t75" style="position:absolute;margin-left:19.1935pt;margin-top:8.64082pt;width:59.5pt;height:60.4857pt;mso-position-horizontal-relative:page;mso-position-vertical-relative:page;z-index:-1407">
            <v:imagedata o:title="" r:id="rId6"/>
          </v:shape>
        </w:pict>
      </w:r>
      <w:r>
        <w:rPr>
          <w:rFonts w:cs="Arial" w:hAnsi="Arial" w:eastAsia="Arial" w:ascii="Arial"/>
          <w:color w:val="4C85C9"/>
          <w:w w:val="68"/>
          <w:sz w:val="30"/>
          <w:szCs w:val="30"/>
        </w:rPr>
        <w:t>F</w:t>
      </w:r>
      <w:r>
        <w:rPr>
          <w:rFonts w:cs="Arial" w:hAnsi="Arial" w:eastAsia="Arial" w:ascii="Arial"/>
          <w:color w:val="4C85C9"/>
          <w:w w:val="103"/>
          <w:sz w:val="30"/>
          <w:szCs w:val="30"/>
        </w:rPr>
        <w:t>oo</w:t>
      </w:r>
      <w:r>
        <w:rPr>
          <w:rFonts w:cs="Arial" w:hAnsi="Arial" w:eastAsia="Arial" w:ascii="Arial"/>
          <w:color w:val="4C85C9"/>
          <w:w w:val="109"/>
          <w:sz w:val="30"/>
          <w:szCs w:val="30"/>
        </w:rPr>
        <w:t>d</w:t>
      </w:r>
      <w:r>
        <w:rPr>
          <w:rFonts w:cs="Arial" w:hAnsi="Arial" w:eastAsia="Arial" w:ascii="Arial"/>
          <w:color w:val="4C85C9"/>
          <w:spacing w:val="22"/>
          <w:w w:val="100"/>
          <w:sz w:val="30"/>
          <w:szCs w:val="30"/>
        </w:rPr>
        <w:t> </w:t>
      </w:r>
      <w:r>
        <w:rPr>
          <w:rFonts w:cs="Arial" w:hAnsi="Arial" w:eastAsia="Arial" w:ascii="Arial"/>
          <w:color w:val="4C85C9"/>
          <w:spacing w:val="0"/>
          <w:w w:val="100"/>
          <w:sz w:val="30"/>
          <w:szCs w:val="30"/>
        </w:rPr>
        <w:t>a</w:t>
      </w:r>
      <w:r>
        <w:rPr>
          <w:rFonts w:cs="Arial" w:hAnsi="Arial" w:eastAsia="Arial" w:ascii="Arial"/>
          <w:color w:val="4C85C9"/>
          <w:spacing w:val="0"/>
          <w:w w:val="100"/>
          <w:sz w:val="30"/>
          <w:szCs w:val="30"/>
        </w:rPr>
        <w:t>n</w:t>
      </w:r>
      <w:r>
        <w:rPr>
          <w:rFonts w:cs="Arial" w:hAnsi="Arial" w:eastAsia="Arial" w:ascii="Arial"/>
          <w:color w:val="4C85C9"/>
          <w:spacing w:val="0"/>
          <w:w w:val="100"/>
          <w:sz w:val="30"/>
          <w:szCs w:val="30"/>
        </w:rPr>
        <w:t>d</w:t>
      </w:r>
      <w:r>
        <w:rPr>
          <w:rFonts w:cs="Arial" w:hAnsi="Arial" w:eastAsia="Arial" w:ascii="Arial"/>
          <w:color w:val="4C85C9"/>
          <w:spacing w:val="-9"/>
          <w:w w:val="100"/>
          <w:sz w:val="30"/>
          <w:szCs w:val="30"/>
        </w:rPr>
        <w:t> </w:t>
      </w:r>
      <w:r>
        <w:rPr>
          <w:rFonts w:cs="Arial" w:hAnsi="Arial" w:eastAsia="Arial" w:ascii="Arial"/>
          <w:color w:val="4C85C9"/>
          <w:spacing w:val="0"/>
          <w:w w:val="101"/>
          <w:sz w:val="30"/>
          <w:szCs w:val="30"/>
        </w:rPr>
        <w:t>A</w:t>
      </w:r>
      <w:r>
        <w:rPr>
          <w:rFonts w:cs="Arial" w:hAnsi="Arial" w:eastAsia="Arial" w:ascii="Arial"/>
          <w:color w:val="4C85C9"/>
          <w:spacing w:val="0"/>
          <w:w w:val="103"/>
          <w:sz w:val="30"/>
          <w:szCs w:val="30"/>
        </w:rPr>
        <w:t>g</w:t>
      </w:r>
      <w:r>
        <w:rPr>
          <w:rFonts w:cs="Arial" w:hAnsi="Arial" w:eastAsia="Arial" w:ascii="Arial"/>
          <w:color w:val="4C85C9"/>
          <w:spacing w:val="0"/>
          <w:w w:val="124"/>
          <w:sz w:val="30"/>
          <w:szCs w:val="30"/>
        </w:rPr>
        <w:t>r</w:t>
      </w:r>
      <w:r>
        <w:rPr>
          <w:rFonts w:cs="Arial" w:hAnsi="Arial" w:eastAsia="Arial" w:ascii="Arial"/>
          <w:color w:val="4C85C9"/>
          <w:spacing w:val="0"/>
          <w:w w:val="106"/>
          <w:sz w:val="30"/>
          <w:szCs w:val="30"/>
        </w:rPr>
        <w:t>ic</w:t>
      </w:r>
      <w:r>
        <w:rPr>
          <w:rFonts w:cs="Arial" w:hAnsi="Arial" w:eastAsia="Arial" w:ascii="Arial"/>
          <w:color w:val="4C85C9"/>
          <w:spacing w:val="0"/>
          <w:w w:val="97"/>
          <w:sz w:val="30"/>
          <w:szCs w:val="30"/>
        </w:rPr>
        <w:t>u</w:t>
      </w:r>
      <w:r>
        <w:rPr>
          <w:rFonts w:cs="Arial" w:hAnsi="Arial" w:eastAsia="Arial" w:ascii="Arial"/>
          <w:color w:val="4C85C9"/>
          <w:spacing w:val="0"/>
          <w:w w:val="115"/>
          <w:sz w:val="30"/>
          <w:szCs w:val="30"/>
        </w:rPr>
        <w:t>l</w:t>
      </w:r>
      <w:r>
        <w:rPr>
          <w:rFonts w:cs="Arial" w:hAnsi="Arial" w:eastAsia="Arial" w:ascii="Arial"/>
          <w:color w:val="4C85C9"/>
          <w:spacing w:val="0"/>
          <w:w w:val="162"/>
          <w:sz w:val="30"/>
          <w:szCs w:val="30"/>
        </w:rPr>
        <w:t>t</w:t>
      </w:r>
      <w:r>
        <w:rPr>
          <w:rFonts w:cs="Arial" w:hAnsi="Arial" w:eastAsia="Arial" w:ascii="Arial"/>
          <w:color w:val="4C85C9"/>
          <w:spacing w:val="0"/>
          <w:w w:val="97"/>
          <w:sz w:val="30"/>
          <w:szCs w:val="30"/>
        </w:rPr>
        <w:t>u</w:t>
      </w:r>
      <w:r>
        <w:rPr>
          <w:rFonts w:cs="Arial" w:hAnsi="Arial" w:eastAsia="Arial" w:ascii="Arial"/>
          <w:color w:val="4C85C9"/>
          <w:spacing w:val="0"/>
          <w:w w:val="124"/>
          <w:sz w:val="30"/>
          <w:szCs w:val="30"/>
        </w:rPr>
        <w:t>r</w:t>
      </w:r>
      <w:r>
        <w:rPr>
          <w:rFonts w:cs="Arial" w:hAnsi="Arial" w:eastAsia="Arial" w:ascii="Arial"/>
          <w:color w:val="4C85C9"/>
          <w:spacing w:val="0"/>
          <w:w w:val="97"/>
          <w:sz w:val="30"/>
          <w:szCs w:val="30"/>
        </w:rPr>
        <w:t>e</w:t>
      </w:r>
      <w:r>
        <w:rPr>
          <w:rFonts w:cs="Arial" w:hAnsi="Arial" w:eastAsia="Arial" w:ascii="Arial"/>
          <w:color w:val="4C85C9"/>
          <w:spacing w:val="0"/>
          <w:w w:val="97"/>
          <w:sz w:val="30"/>
          <w:szCs w:val="30"/>
        </w:rPr>
        <w:t> </w:t>
      </w:r>
      <w:r>
        <w:rPr>
          <w:rFonts w:cs="Arial" w:hAnsi="Arial" w:eastAsia="Arial" w:ascii="Arial"/>
          <w:color w:val="4C85C9"/>
          <w:spacing w:val="0"/>
          <w:w w:val="82"/>
          <w:sz w:val="30"/>
          <w:szCs w:val="30"/>
        </w:rPr>
        <w:t>O</w:t>
      </w:r>
      <w:r>
        <w:rPr>
          <w:rFonts w:cs="Arial" w:hAnsi="Arial" w:eastAsia="Arial" w:ascii="Arial"/>
          <w:color w:val="4C85C9"/>
          <w:spacing w:val="0"/>
          <w:w w:val="124"/>
          <w:sz w:val="30"/>
          <w:szCs w:val="30"/>
        </w:rPr>
        <w:t>r</w:t>
      </w:r>
      <w:r>
        <w:rPr>
          <w:rFonts w:cs="Arial" w:hAnsi="Arial" w:eastAsia="Arial" w:ascii="Arial"/>
          <w:color w:val="4C85C9"/>
          <w:spacing w:val="0"/>
          <w:w w:val="103"/>
          <w:sz w:val="30"/>
          <w:szCs w:val="30"/>
        </w:rPr>
        <w:t>g</w:t>
      </w:r>
      <w:r>
        <w:rPr>
          <w:rFonts w:cs="Arial" w:hAnsi="Arial" w:eastAsia="Arial" w:ascii="Arial"/>
          <w:color w:val="4C85C9"/>
          <w:spacing w:val="0"/>
          <w:w w:val="97"/>
          <w:sz w:val="30"/>
          <w:szCs w:val="30"/>
        </w:rPr>
        <w:t>a</w:t>
      </w:r>
      <w:r>
        <w:rPr>
          <w:rFonts w:cs="Arial" w:hAnsi="Arial" w:eastAsia="Arial" w:ascii="Arial"/>
          <w:color w:val="4C85C9"/>
          <w:spacing w:val="0"/>
          <w:w w:val="103"/>
          <w:sz w:val="30"/>
          <w:szCs w:val="30"/>
        </w:rPr>
        <w:t>n</w:t>
      </w:r>
      <w:r>
        <w:rPr>
          <w:rFonts w:cs="Arial" w:hAnsi="Arial" w:eastAsia="Arial" w:ascii="Arial"/>
          <w:color w:val="4C85C9"/>
          <w:spacing w:val="0"/>
          <w:w w:val="129"/>
          <w:sz w:val="30"/>
          <w:szCs w:val="30"/>
        </w:rPr>
        <w:t>i</w:t>
      </w:r>
      <w:r>
        <w:rPr>
          <w:rFonts w:cs="Arial" w:hAnsi="Arial" w:eastAsia="Arial" w:ascii="Arial"/>
          <w:color w:val="4C85C9"/>
          <w:spacing w:val="0"/>
          <w:w w:val="95"/>
          <w:sz w:val="30"/>
          <w:szCs w:val="30"/>
        </w:rPr>
        <w:t>z</w:t>
      </w:r>
      <w:r>
        <w:rPr>
          <w:rFonts w:cs="Arial" w:hAnsi="Arial" w:eastAsia="Arial" w:ascii="Arial"/>
          <w:color w:val="4C85C9"/>
          <w:spacing w:val="0"/>
          <w:w w:val="92"/>
          <w:sz w:val="30"/>
          <w:szCs w:val="30"/>
        </w:rPr>
        <w:t>a</w:t>
      </w:r>
      <w:r>
        <w:rPr>
          <w:rFonts w:cs="Arial" w:hAnsi="Arial" w:eastAsia="Arial" w:ascii="Arial"/>
          <w:color w:val="4C85C9"/>
          <w:spacing w:val="0"/>
          <w:w w:val="162"/>
          <w:sz w:val="30"/>
          <w:szCs w:val="30"/>
        </w:rPr>
        <w:t>t</w:t>
      </w:r>
      <w:r>
        <w:rPr>
          <w:rFonts w:cs="Arial" w:hAnsi="Arial" w:eastAsia="Arial" w:ascii="Arial"/>
          <w:color w:val="4C85C9"/>
          <w:spacing w:val="0"/>
          <w:w w:val="100"/>
          <w:sz w:val="30"/>
          <w:szCs w:val="30"/>
        </w:rPr>
        <w:t>i</w:t>
      </w:r>
      <w:r>
        <w:rPr>
          <w:rFonts w:cs="Arial" w:hAnsi="Arial" w:eastAsia="Arial" w:ascii="Arial"/>
          <w:color w:val="4C85C9"/>
          <w:spacing w:val="0"/>
          <w:w w:val="115"/>
          <w:sz w:val="30"/>
          <w:szCs w:val="30"/>
        </w:rPr>
        <w:t>o</w:t>
      </w:r>
      <w:r>
        <w:rPr>
          <w:rFonts w:cs="Arial" w:hAnsi="Arial" w:eastAsia="Arial" w:ascii="Arial"/>
          <w:color w:val="4C85C9"/>
          <w:spacing w:val="0"/>
          <w:w w:val="97"/>
          <w:sz w:val="30"/>
          <w:szCs w:val="30"/>
        </w:rPr>
        <w:t>n</w:t>
      </w:r>
      <w:r>
        <w:rPr>
          <w:rFonts w:cs="Arial" w:hAnsi="Arial" w:eastAsia="Arial" w:ascii="Arial"/>
          <w:color w:val="4C85C9"/>
          <w:spacing w:val="32"/>
          <w:w w:val="100"/>
          <w:sz w:val="30"/>
          <w:szCs w:val="30"/>
        </w:rPr>
        <w:t> </w:t>
      </w:r>
      <w:r>
        <w:rPr>
          <w:rFonts w:cs="Arial" w:hAnsi="Arial" w:eastAsia="Arial" w:ascii="Arial"/>
          <w:color w:val="4C85C9"/>
          <w:spacing w:val="0"/>
          <w:w w:val="92"/>
          <w:sz w:val="30"/>
          <w:szCs w:val="30"/>
        </w:rPr>
        <w:t>o</w:t>
      </w:r>
      <w:r>
        <w:rPr>
          <w:rFonts w:cs="Arial" w:hAnsi="Arial" w:eastAsia="Arial" w:ascii="Arial"/>
          <w:color w:val="4C85C9"/>
          <w:spacing w:val="0"/>
          <w:w w:val="150"/>
          <w:sz w:val="30"/>
          <w:szCs w:val="30"/>
        </w:rPr>
        <w:t>f</w:t>
      </w:r>
      <w:r>
        <w:rPr>
          <w:rFonts w:cs="Arial" w:hAnsi="Arial" w:eastAsia="Arial" w:ascii="Arial"/>
          <w:color w:val="4C85C9"/>
          <w:spacing w:val="3"/>
          <w:w w:val="100"/>
          <w:sz w:val="30"/>
          <w:szCs w:val="30"/>
        </w:rPr>
        <w:t> </w:t>
      </w:r>
      <w:r>
        <w:rPr>
          <w:rFonts w:cs="Arial" w:hAnsi="Arial" w:eastAsia="Arial" w:ascii="Arial"/>
          <w:color w:val="4C85C9"/>
          <w:spacing w:val="0"/>
          <w:w w:val="138"/>
          <w:sz w:val="30"/>
          <w:szCs w:val="30"/>
        </w:rPr>
        <w:t>t</w:t>
      </w:r>
      <w:r>
        <w:rPr>
          <w:rFonts w:cs="Arial" w:hAnsi="Arial" w:eastAsia="Arial" w:ascii="Arial"/>
          <w:color w:val="4C85C9"/>
          <w:spacing w:val="0"/>
          <w:w w:val="97"/>
          <w:sz w:val="30"/>
          <w:szCs w:val="30"/>
        </w:rPr>
        <w:t>h</w:t>
      </w:r>
      <w:r>
        <w:rPr>
          <w:rFonts w:cs="Arial" w:hAnsi="Arial" w:eastAsia="Arial" w:ascii="Arial"/>
          <w:color w:val="4C85C9"/>
          <w:spacing w:val="0"/>
          <w:w w:val="103"/>
          <w:sz w:val="30"/>
          <w:szCs w:val="30"/>
        </w:rPr>
        <w:t>e</w:t>
      </w:r>
      <w:r>
        <w:rPr>
          <w:rFonts w:cs="Arial" w:hAnsi="Arial" w:eastAsia="Arial" w:ascii="Arial"/>
          <w:color w:val="4C85C9"/>
          <w:spacing w:val="0"/>
          <w:w w:val="103"/>
          <w:sz w:val="30"/>
          <w:szCs w:val="30"/>
        </w:rPr>
        <w:t> </w:t>
      </w:r>
      <w:r>
        <w:rPr>
          <w:rFonts w:cs="Arial" w:hAnsi="Arial" w:eastAsia="Arial" w:ascii="Arial"/>
          <w:color w:val="4C85C9"/>
          <w:spacing w:val="0"/>
          <w:w w:val="75"/>
          <w:sz w:val="30"/>
          <w:szCs w:val="30"/>
        </w:rPr>
        <w:t>U</w:t>
      </w:r>
      <w:r>
        <w:rPr>
          <w:rFonts w:cs="Arial" w:hAnsi="Arial" w:eastAsia="Arial" w:ascii="Arial"/>
          <w:color w:val="4C85C9"/>
          <w:spacing w:val="0"/>
          <w:w w:val="109"/>
          <w:sz w:val="30"/>
          <w:szCs w:val="30"/>
        </w:rPr>
        <w:t>n</w:t>
      </w:r>
      <w:r>
        <w:rPr>
          <w:rFonts w:cs="Arial" w:hAnsi="Arial" w:eastAsia="Arial" w:ascii="Arial"/>
          <w:color w:val="4C85C9"/>
          <w:spacing w:val="0"/>
          <w:w w:val="115"/>
          <w:sz w:val="30"/>
          <w:szCs w:val="30"/>
        </w:rPr>
        <w:t>i</w:t>
      </w:r>
      <w:r>
        <w:rPr>
          <w:rFonts w:cs="Arial" w:hAnsi="Arial" w:eastAsia="Arial" w:ascii="Arial"/>
          <w:color w:val="4C85C9"/>
          <w:spacing w:val="0"/>
          <w:w w:val="162"/>
          <w:sz w:val="30"/>
          <w:szCs w:val="30"/>
        </w:rPr>
        <w:t>t</w:t>
      </w:r>
      <w:r>
        <w:rPr>
          <w:rFonts w:cs="Arial" w:hAnsi="Arial" w:eastAsia="Arial" w:ascii="Arial"/>
          <w:color w:val="4C85C9"/>
          <w:spacing w:val="0"/>
          <w:w w:val="97"/>
          <w:sz w:val="30"/>
          <w:szCs w:val="30"/>
        </w:rPr>
        <w:t>e</w:t>
      </w:r>
      <w:r>
        <w:rPr>
          <w:rFonts w:cs="Arial" w:hAnsi="Arial" w:eastAsia="Arial" w:ascii="Arial"/>
          <w:color w:val="4C85C9"/>
          <w:spacing w:val="0"/>
          <w:w w:val="103"/>
          <w:sz w:val="30"/>
          <w:szCs w:val="30"/>
        </w:rPr>
        <w:t>d</w:t>
      </w:r>
      <w:r>
        <w:rPr>
          <w:rFonts w:cs="Arial" w:hAnsi="Arial" w:eastAsia="Arial" w:ascii="Arial"/>
          <w:color w:val="4C85C9"/>
          <w:spacing w:val="32"/>
          <w:w w:val="100"/>
          <w:sz w:val="30"/>
          <w:szCs w:val="30"/>
        </w:rPr>
        <w:t> </w:t>
      </w:r>
      <w:r>
        <w:rPr>
          <w:rFonts w:cs="Arial" w:hAnsi="Arial" w:eastAsia="Arial" w:ascii="Arial"/>
          <w:color w:val="4C85C9"/>
          <w:spacing w:val="0"/>
          <w:w w:val="84"/>
          <w:sz w:val="30"/>
          <w:szCs w:val="30"/>
        </w:rPr>
        <w:t>N</w:t>
      </w:r>
      <w:r>
        <w:rPr>
          <w:rFonts w:cs="Arial" w:hAnsi="Arial" w:eastAsia="Arial" w:ascii="Arial"/>
          <w:color w:val="4C85C9"/>
          <w:spacing w:val="0"/>
          <w:w w:val="103"/>
          <w:sz w:val="30"/>
          <w:szCs w:val="30"/>
        </w:rPr>
        <w:t>a</w:t>
      </w:r>
      <w:r>
        <w:rPr>
          <w:rFonts w:cs="Arial" w:hAnsi="Arial" w:eastAsia="Arial" w:ascii="Arial"/>
          <w:color w:val="4C85C9"/>
          <w:spacing w:val="0"/>
          <w:w w:val="150"/>
          <w:sz w:val="30"/>
          <w:szCs w:val="30"/>
        </w:rPr>
        <w:t>t</w:t>
      </w:r>
      <w:r>
        <w:rPr>
          <w:rFonts w:cs="Arial" w:hAnsi="Arial" w:eastAsia="Arial" w:ascii="Arial"/>
          <w:color w:val="4C85C9"/>
          <w:spacing w:val="0"/>
          <w:w w:val="115"/>
          <w:sz w:val="30"/>
          <w:szCs w:val="30"/>
        </w:rPr>
        <w:t>i</w:t>
      </w:r>
      <w:r>
        <w:rPr>
          <w:rFonts w:cs="Arial" w:hAnsi="Arial" w:eastAsia="Arial" w:ascii="Arial"/>
          <w:color w:val="4C85C9"/>
          <w:spacing w:val="0"/>
          <w:w w:val="109"/>
          <w:sz w:val="30"/>
          <w:szCs w:val="30"/>
        </w:rPr>
        <w:t>o</w:t>
      </w:r>
      <w:r>
        <w:rPr>
          <w:rFonts w:cs="Arial" w:hAnsi="Arial" w:eastAsia="Arial" w:ascii="Arial"/>
          <w:color w:val="4C85C9"/>
          <w:spacing w:val="0"/>
          <w:w w:val="103"/>
          <w:sz w:val="30"/>
          <w:szCs w:val="30"/>
        </w:rPr>
        <w:t>n</w:t>
      </w:r>
      <w:r>
        <w:rPr>
          <w:rFonts w:cs="Arial" w:hAnsi="Arial" w:eastAsia="Arial" w:ascii="Arial"/>
          <w:color w:val="4C85C9"/>
          <w:spacing w:val="0"/>
          <w:w w:val="89"/>
          <w:sz w:val="30"/>
          <w:szCs w:val="30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Georgia" w:hAnsi="Georgia" w:eastAsia="Georgia" w:ascii="Georgia"/>
          <w:sz w:val="72"/>
          <w:szCs w:val="72"/>
        </w:rPr>
        <w:jc w:val="left"/>
        <w:ind w:left="1422" w:right="-30"/>
      </w:pPr>
      <w:r>
        <w:rPr>
          <w:rFonts w:cs="Georgia" w:hAnsi="Georgia" w:eastAsia="Georgia" w:ascii="Georgia"/>
          <w:b/>
          <w:color w:val="FFFFFF"/>
          <w:spacing w:val="0"/>
          <w:w w:val="100"/>
          <w:sz w:val="72"/>
          <w:szCs w:val="72"/>
        </w:rPr>
        <w:t>Global</w:t>
      </w:r>
      <w:r>
        <w:rPr>
          <w:rFonts w:cs="Georgia" w:hAnsi="Georgia" w:eastAsia="Georgia" w:ascii="Georgia"/>
          <w:b/>
          <w:color w:val="FFFFFF"/>
          <w:spacing w:val="0"/>
          <w:w w:val="100"/>
          <w:sz w:val="72"/>
          <w:szCs w:val="72"/>
        </w:rPr>
        <w:t> </w:t>
      </w:r>
      <w:r>
        <w:rPr>
          <w:rFonts w:cs="Georgia" w:hAnsi="Georgia" w:eastAsia="Georgia" w:ascii="Georgia"/>
          <w:b/>
          <w:color w:val="FFFFFF"/>
          <w:spacing w:val="0"/>
          <w:w w:val="100"/>
          <w:sz w:val="72"/>
          <w:szCs w:val="72"/>
        </w:rPr>
        <w:t>Soil</w:t>
      </w:r>
      <w:r>
        <w:rPr>
          <w:rFonts w:cs="Georgia" w:hAnsi="Georgia" w:eastAsia="Georgia" w:ascii="Georgia"/>
          <w:b/>
          <w:color w:val="FFFFFF"/>
          <w:spacing w:val="0"/>
          <w:w w:val="100"/>
          <w:sz w:val="72"/>
          <w:szCs w:val="72"/>
        </w:rPr>
        <w:t> </w:t>
      </w:r>
      <w:r>
        <w:rPr>
          <w:rFonts w:cs="Georgia" w:hAnsi="Georgia" w:eastAsia="Georgia" w:ascii="Georgia"/>
          <w:b/>
          <w:color w:val="FFFFFF"/>
          <w:spacing w:val="0"/>
          <w:w w:val="100"/>
          <w:sz w:val="72"/>
          <w:szCs w:val="72"/>
        </w:rPr>
        <w:t>Salinity</w:t>
      </w:r>
      <w:r>
        <w:rPr>
          <w:rFonts w:cs="Georgia" w:hAnsi="Georgia" w:eastAsia="Georgia" w:ascii="Georgia"/>
          <w:b/>
          <w:color w:val="FFFFFF"/>
          <w:spacing w:val="0"/>
          <w:w w:val="100"/>
          <w:sz w:val="72"/>
          <w:szCs w:val="72"/>
        </w:rPr>
        <w:t> </w:t>
      </w:r>
      <w:r>
        <w:rPr>
          <w:rFonts w:cs="Georgia" w:hAnsi="Georgia" w:eastAsia="Georgia" w:ascii="Georgia"/>
          <w:b/>
          <w:color w:val="FFFFFF"/>
          <w:spacing w:val="0"/>
          <w:w w:val="100"/>
          <w:sz w:val="72"/>
          <w:szCs w:val="72"/>
        </w:rPr>
        <w:t>Map</w:t>
      </w:r>
      <w:r>
        <w:rPr>
          <w:rFonts w:cs="Georgia" w:hAnsi="Georgia" w:eastAsia="Georgia" w:ascii="Georgia"/>
          <w:color w:val="000000"/>
          <w:spacing w:val="0"/>
          <w:w w:val="100"/>
          <w:sz w:val="72"/>
          <w:szCs w:val="72"/>
        </w:rPr>
      </w:r>
    </w:p>
    <w:p>
      <w:pPr>
        <w:rPr>
          <w:rFonts w:cs="Georgia" w:hAnsi="Georgia" w:eastAsia="Georgia" w:ascii="Georgia"/>
          <w:sz w:val="72"/>
          <w:szCs w:val="72"/>
        </w:rPr>
        <w:jc w:val="center"/>
        <w:spacing w:before="46" w:lineRule="exact" w:line="780"/>
        <w:ind w:left="3802" w:right="2494"/>
      </w:pPr>
      <w:r>
        <w:rPr>
          <w:rFonts w:cs="Georgia" w:hAnsi="Georgia" w:eastAsia="Georgia" w:ascii="Georgia"/>
          <w:b/>
          <w:color w:val="FFFFFF"/>
          <w:spacing w:val="0"/>
          <w:w w:val="100"/>
          <w:position w:val="-2"/>
          <w:sz w:val="72"/>
          <w:szCs w:val="72"/>
        </w:rPr>
        <w:t>(GSS</w:t>
      </w:r>
      <w:r>
        <w:rPr>
          <w:rFonts w:cs="Georgia" w:hAnsi="Georgia" w:eastAsia="Georgia" w:ascii="Georgia"/>
          <w:b/>
          <w:color w:val="FFFFFF"/>
          <w:spacing w:val="0"/>
          <w:w w:val="100"/>
          <w:position w:val="-2"/>
          <w:sz w:val="72"/>
          <w:szCs w:val="72"/>
        </w:rPr>
        <w:t> </w:t>
      </w:r>
      <w:r>
        <w:rPr>
          <w:rFonts w:cs="Georgia" w:hAnsi="Georgia" w:eastAsia="Georgia" w:ascii="Georgia"/>
          <w:b/>
          <w:color w:val="FFFFFF"/>
          <w:spacing w:val="0"/>
          <w:w w:val="100"/>
          <w:position w:val="-2"/>
          <w:sz w:val="72"/>
          <w:szCs w:val="72"/>
        </w:rPr>
        <w:t>ma</w:t>
      </w:r>
      <w:r>
        <w:rPr>
          <w:rFonts w:cs="Georgia" w:hAnsi="Georgia" w:eastAsia="Georgia" w:ascii="Georgia"/>
          <w:b/>
          <w:color w:val="FFFFFF"/>
          <w:spacing w:val="-1"/>
          <w:w w:val="100"/>
          <w:position w:val="-2"/>
          <w:sz w:val="72"/>
          <w:szCs w:val="72"/>
        </w:rPr>
        <w:t>p</w:t>
      </w:r>
      <w:r>
        <w:rPr>
          <w:rFonts w:cs="Georgia" w:hAnsi="Georgia" w:eastAsia="Georgia" w:ascii="Georgia"/>
          <w:b/>
          <w:color w:val="FFFFFF"/>
          <w:spacing w:val="0"/>
          <w:w w:val="100"/>
          <w:position w:val="-2"/>
          <w:sz w:val="72"/>
          <w:szCs w:val="72"/>
        </w:rPr>
        <w:t>)</w:t>
      </w:r>
      <w:r>
        <w:rPr>
          <w:rFonts w:cs="Georgia" w:hAnsi="Georgia" w:eastAsia="Georgia" w:ascii="Georgia"/>
          <w:color w:val="000000"/>
          <w:spacing w:val="0"/>
          <w:w w:val="100"/>
          <w:position w:val="0"/>
          <w:sz w:val="72"/>
          <w:szCs w:val="7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72"/>
          <w:szCs w:val="72"/>
        </w:rPr>
        <w:jc w:val="center"/>
        <w:spacing w:lineRule="exact" w:line="780"/>
        <w:ind w:left="1049" w:right="192"/>
      </w:pPr>
      <w:r>
        <w:rPr>
          <w:rFonts w:cs="Calibri" w:hAnsi="Calibri" w:eastAsia="Calibri" w:ascii="Calibri"/>
          <w:b/>
          <w:color w:val="5F1E12"/>
          <w:spacing w:val="0"/>
          <w:w w:val="100"/>
          <w:position w:val="3"/>
          <w:sz w:val="72"/>
          <w:szCs w:val="72"/>
        </w:rPr>
        <w:t>Lesson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3"/>
          <w:sz w:val="72"/>
          <w:szCs w:val="72"/>
        </w:rPr>
        <w:t> 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3"/>
          <w:sz w:val="72"/>
          <w:szCs w:val="72"/>
        </w:rPr>
        <w:t>3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3"/>
          <w:sz w:val="72"/>
          <w:szCs w:val="72"/>
        </w:rPr>
        <w:t> 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3"/>
          <w:sz w:val="72"/>
          <w:szCs w:val="72"/>
        </w:rPr>
        <w:t>: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3"/>
          <w:sz w:val="72"/>
          <w:szCs w:val="72"/>
        </w:rPr>
        <w:t> 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3"/>
          <w:sz w:val="72"/>
          <w:szCs w:val="72"/>
        </w:rPr>
        <w:t>Spatial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3"/>
          <w:sz w:val="72"/>
          <w:szCs w:val="72"/>
        </w:rPr>
        <w:t> 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3"/>
          <w:sz w:val="72"/>
          <w:szCs w:val="72"/>
        </w:rPr>
        <w:t>modelling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3"/>
          <w:sz w:val="72"/>
          <w:szCs w:val="72"/>
        </w:rPr>
        <w:t> 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3"/>
          <w:sz w:val="72"/>
          <w:szCs w:val="72"/>
        </w:rPr>
        <w:t>of</w:t>
      </w:r>
      <w:r>
        <w:rPr>
          <w:rFonts w:cs="Calibri" w:hAnsi="Calibri" w:eastAsia="Calibri" w:ascii="Calibri"/>
          <w:color w:val="000000"/>
          <w:spacing w:val="0"/>
          <w:w w:val="100"/>
          <w:position w:val="0"/>
          <w:sz w:val="72"/>
          <w:szCs w:val="72"/>
        </w:rPr>
      </w:r>
    </w:p>
    <w:p>
      <w:pPr>
        <w:rPr>
          <w:rFonts w:cs="Calibri" w:hAnsi="Calibri" w:eastAsia="Calibri" w:ascii="Calibri"/>
          <w:sz w:val="72"/>
          <w:szCs w:val="72"/>
        </w:rPr>
        <w:jc w:val="center"/>
        <w:spacing w:lineRule="exact" w:line="860"/>
        <w:ind w:left="1625" w:right="768"/>
      </w:pPr>
      <w:r>
        <w:rPr>
          <w:rFonts w:cs="Calibri" w:hAnsi="Calibri" w:eastAsia="Calibri" w:ascii="Calibri"/>
          <w:b/>
          <w:color w:val="5F1E12"/>
          <w:spacing w:val="0"/>
          <w:w w:val="100"/>
          <w:position w:val="2"/>
          <w:sz w:val="72"/>
          <w:szCs w:val="72"/>
        </w:rPr>
        <w:t>soil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2"/>
          <w:sz w:val="72"/>
          <w:szCs w:val="72"/>
        </w:rPr>
        <w:t> 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2"/>
          <w:sz w:val="72"/>
          <w:szCs w:val="72"/>
        </w:rPr>
        <w:t>indicators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2"/>
          <w:sz w:val="72"/>
          <w:szCs w:val="72"/>
        </w:rPr>
        <w:t> 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2"/>
          <w:sz w:val="72"/>
          <w:szCs w:val="72"/>
        </w:rPr>
        <w:t>(properties)</w:t>
      </w:r>
      <w:r>
        <w:rPr>
          <w:rFonts w:cs="Calibri" w:hAnsi="Calibri" w:eastAsia="Calibri" w:ascii="Calibri"/>
          <w:color w:val="000000"/>
          <w:spacing w:val="0"/>
          <w:w w:val="100"/>
          <w:position w:val="0"/>
          <w:sz w:val="72"/>
          <w:szCs w:val="72"/>
        </w:rPr>
      </w:r>
    </w:p>
    <w:p>
      <w:pPr>
        <w:rPr>
          <w:rFonts w:cs="Calibri" w:hAnsi="Calibri" w:eastAsia="Calibri" w:ascii="Calibri"/>
          <w:sz w:val="72"/>
          <w:szCs w:val="72"/>
        </w:rPr>
        <w:jc w:val="center"/>
        <w:spacing w:lineRule="exact" w:line="860"/>
        <w:ind w:left="1978" w:right="1122"/>
        <w:sectPr>
          <w:pgSz w:w="11900" w:h="16840"/>
          <w:pgMar w:top="80" w:bottom="280" w:left="280" w:right="1200"/>
        </w:sectPr>
      </w:pPr>
      <w:r>
        <w:rPr>
          <w:rFonts w:cs="Calibri" w:hAnsi="Calibri" w:eastAsia="Calibri" w:ascii="Calibri"/>
          <w:b/>
          <w:color w:val="5F1E12"/>
          <w:spacing w:val="0"/>
          <w:w w:val="100"/>
          <w:position w:val="2"/>
          <w:sz w:val="72"/>
          <w:szCs w:val="72"/>
        </w:rPr>
        <w:t>related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2"/>
          <w:sz w:val="72"/>
          <w:szCs w:val="72"/>
        </w:rPr>
        <w:t> 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2"/>
          <w:sz w:val="72"/>
          <w:szCs w:val="72"/>
        </w:rPr>
        <w:t>to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2"/>
          <w:sz w:val="72"/>
          <w:szCs w:val="72"/>
        </w:rPr>
        <w:t> 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2"/>
          <w:sz w:val="72"/>
          <w:szCs w:val="72"/>
        </w:rPr>
        <w:t>salt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2"/>
          <w:sz w:val="72"/>
          <w:szCs w:val="72"/>
        </w:rPr>
        <w:t> </w:t>
      </w:r>
      <w:r>
        <w:rPr>
          <w:rFonts w:cs="Calibri" w:hAnsi="Calibri" w:eastAsia="Calibri" w:ascii="Calibri"/>
          <w:b/>
          <w:color w:val="5F1E12"/>
          <w:spacing w:val="0"/>
          <w:w w:val="100"/>
          <w:position w:val="2"/>
          <w:sz w:val="72"/>
          <w:szCs w:val="72"/>
        </w:rPr>
        <w:t>problems</w:t>
      </w:r>
      <w:r>
        <w:rPr>
          <w:rFonts w:cs="Calibri" w:hAnsi="Calibri" w:eastAsia="Calibri" w:ascii="Calibri"/>
          <w:color w:val="000000"/>
          <w:spacing w:val="0"/>
          <w:w w:val="100"/>
          <w:position w:val="0"/>
          <w:sz w:val="72"/>
          <w:szCs w:val="72"/>
        </w:rPr>
      </w:r>
    </w:p>
    <w:p>
      <w:pPr>
        <w:rPr>
          <w:rFonts w:cs="Calibri Light" w:hAnsi="Calibri Light" w:eastAsia="Calibri Light" w:ascii="Calibri Light"/>
          <w:sz w:val="28"/>
          <w:szCs w:val="28"/>
        </w:rPr>
        <w:jc w:val="both"/>
        <w:spacing w:before="40"/>
        <w:ind w:left="100" w:right="6371"/>
      </w:pP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D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c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l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4"/>
          <w:w w:val="100"/>
          <w:sz w:val="28"/>
          <w:szCs w:val="28"/>
        </w:rPr>
        <w:t>m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r</w:t>
      </w:r>
      <w:r>
        <w:rPr>
          <w:rFonts w:cs="Calibri Light" w:hAnsi="Calibri Light" w:eastAsia="Calibri Light" w:ascii="Calibri Light"/>
          <w:spacing w:val="-9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d</w:t>
      </w:r>
      <w:r>
        <w:rPr>
          <w:rFonts w:cs="Calibri Light" w:hAnsi="Calibri Light" w:eastAsia="Calibri Light" w:ascii="Calibri Light"/>
          <w:spacing w:val="-5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c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o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p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y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g</w:t>
      </w:r>
      <w:r>
        <w:rPr>
          <w:rFonts w:cs="Calibri Light" w:hAnsi="Calibri Light" w:eastAsia="Calibri Light" w:ascii="Calibri Light"/>
          <w:spacing w:val="-1"/>
          <w:w w:val="100"/>
          <w:sz w:val="28"/>
          <w:szCs w:val="28"/>
        </w:rPr>
        <w:t>h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6929"/>
      </w:pP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Recomm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nded</w:t>
      </w:r>
      <w:r>
        <w:rPr>
          <w:rFonts w:cs="Calibri" w:hAnsi="Calibri" w:eastAsia="Calibri" w:ascii="Calibri"/>
          <w:b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on: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0" w:right="79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Omuto,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C.T.,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Vargas,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R.,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Viatkin,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K.,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Yigini,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Y.,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2020.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Capacity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building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national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assessment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salt-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affected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soils: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Lesson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–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Spatial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modelling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soil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cators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(properties)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related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salt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problems.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Rome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0" w:right="8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ons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ploy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sentation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material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informati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product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mply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ion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any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opin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whatsoe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part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Food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Agricultu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ganiza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ion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ions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(FAO)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erning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development</w:t>
      </w:r>
      <w:r>
        <w:rPr>
          <w:rFonts w:cs="Calibri" w:hAnsi="Calibri" w:eastAsia="Calibri" w:ascii="Calibri"/>
          <w:spacing w:val="-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tus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any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country,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territ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ory,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its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author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itie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concerning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tation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its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boundaries.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specific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anies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manu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acturers,</w:t>
      </w:r>
      <w:r>
        <w:rPr>
          <w:rFonts w:cs="Calibri" w:hAnsi="Calibri" w:eastAsia="Calibri" w:ascii="Calibri"/>
          <w:spacing w:val="-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ther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not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these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have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tented,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oes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imply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these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have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ndor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mme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by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efere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others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simil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nature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that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oned.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0" w:right="88"/>
        <w:sectPr>
          <w:pgMar w:footer="999" w:header="0" w:top="1460" w:bottom="280" w:left="1340" w:right="1320"/>
          <w:footerReference w:type="default" r:id="rId7"/>
          <w:pgSz w:w="11920" w:h="16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views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this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informati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uct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hor(s)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do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not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cess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rily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reflect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ews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polic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FAO.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both"/>
        <w:spacing w:before="40" w:lineRule="auto" w:line="259"/>
        <w:ind w:left="100" w:right="68"/>
      </w:pPr>
      <w:r>
        <w:rPr>
          <w:rFonts w:cs="Calibri" w:hAnsi="Calibri" w:eastAsia="Calibri" w:ascii="Calibri"/>
          <w:spacing w:val="0"/>
          <w:w w:val="100"/>
          <w:sz w:val="28"/>
          <w:szCs w:val="28"/>
        </w:rPr>
        <w:t>Capac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ity</w:t>
      </w:r>
      <w:r>
        <w:rPr>
          <w:rFonts w:cs="Calibri" w:hAnsi="Calibri" w:eastAsia="Calibri" w:ascii="Calibri"/>
          <w:spacing w:val="-2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buildi</w:t>
      </w:r>
      <w:r>
        <w:rPr>
          <w:rFonts w:cs="Calibri" w:hAnsi="Calibri" w:eastAsia="Calibri" w:ascii="Calibri"/>
          <w:spacing w:val="-1"/>
          <w:w w:val="100"/>
          <w:sz w:val="28"/>
          <w:szCs w:val="28"/>
        </w:rPr>
        <w:t>n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g</w:t>
      </w:r>
      <w:r>
        <w:rPr>
          <w:rFonts w:cs="Calibri" w:hAnsi="Calibri" w:eastAsia="Calibri" w:ascii="Calibri"/>
          <w:spacing w:val="-22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for</w:t>
      </w:r>
      <w:r>
        <w:rPr>
          <w:rFonts w:cs="Calibri" w:hAnsi="Calibri" w:eastAsia="Calibri" w:ascii="Calibri"/>
          <w:spacing w:val="-16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nationa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l</w:t>
      </w:r>
      <w:r>
        <w:rPr>
          <w:rFonts w:cs="Calibri" w:hAnsi="Calibri" w:eastAsia="Calibri" w:ascii="Calibri"/>
          <w:spacing w:val="-24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assessm</w:t>
      </w:r>
      <w:r>
        <w:rPr>
          <w:rFonts w:cs="Calibri" w:hAnsi="Calibri" w:eastAsia="Calibri" w:ascii="Calibri"/>
          <w:spacing w:val="1"/>
          <w:w w:val="100"/>
          <w:sz w:val="28"/>
          <w:szCs w:val="28"/>
        </w:rPr>
        <w:t>e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nt</w:t>
      </w:r>
      <w:r>
        <w:rPr>
          <w:rFonts w:cs="Calibri" w:hAnsi="Calibri" w:eastAsia="Calibri" w:ascii="Calibri"/>
          <w:spacing w:val="-24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of</w:t>
      </w:r>
      <w:r>
        <w:rPr>
          <w:rFonts w:cs="Calibri" w:hAnsi="Calibri" w:eastAsia="Calibri" w:ascii="Calibri"/>
          <w:spacing w:val="-16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sal</w:t>
      </w:r>
      <w:r>
        <w:rPr>
          <w:rFonts w:cs="Calibri" w:hAnsi="Calibri" w:eastAsia="Calibri" w:ascii="Calibri"/>
          <w:spacing w:val="2"/>
          <w:w w:val="100"/>
          <w:sz w:val="28"/>
          <w:szCs w:val="28"/>
        </w:rPr>
        <w:t>t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-aff</w:t>
      </w:r>
      <w:r>
        <w:rPr>
          <w:rFonts w:cs="Calibri" w:hAnsi="Calibri" w:eastAsia="Calibri" w:ascii="Calibri"/>
          <w:spacing w:val="1"/>
          <w:w w:val="100"/>
          <w:sz w:val="28"/>
          <w:szCs w:val="28"/>
        </w:rPr>
        <w:t>e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cted</w:t>
      </w:r>
      <w:r>
        <w:rPr>
          <w:rFonts w:cs="Calibri" w:hAnsi="Calibri" w:eastAsia="Calibri" w:ascii="Calibri"/>
          <w:spacing w:val="-23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soils:</w:t>
      </w:r>
      <w:r>
        <w:rPr>
          <w:rFonts w:cs="Calibri" w:hAnsi="Calibri" w:eastAsia="Calibri" w:ascii="Calibri"/>
          <w:spacing w:val="-20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Lesson</w:t>
      </w:r>
      <w:r>
        <w:rPr>
          <w:rFonts w:cs="Calibri" w:hAnsi="Calibri" w:eastAsia="Calibri" w:ascii="Calibri"/>
          <w:spacing w:val="-23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3</w:t>
      </w:r>
      <w:r>
        <w:rPr>
          <w:rFonts w:cs="Calibri" w:hAnsi="Calibri" w:eastAsia="Calibri" w:ascii="Calibri"/>
          <w:spacing w:val="-14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–</w:t>
      </w:r>
      <w:r>
        <w:rPr>
          <w:rFonts w:cs="Calibri" w:hAnsi="Calibri" w:eastAsia="Calibri" w:ascii="Calibri"/>
          <w:spacing w:val="-15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spati</w:t>
      </w:r>
      <w:r>
        <w:rPr>
          <w:rFonts w:cs="Calibri" w:hAnsi="Calibri" w:eastAsia="Calibri" w:ascii="Calibri"/>
          <w:spacing w:val="1"/>
          <w:w w:val="100"/>
          <w:sz w:val="28"/>
          <w:szCs w:val="28"/>
        </w:rPr>
        <w:t>a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l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modelling</w:t>
      </w:r>
      <w:r>
        <w:rPr>
          <w:rFonts w:cs="Calibri" w:hAnsi="Calibri" w:eastAsia="Calibri" w:ascii="Calibri"/>
          <w:spacing w:val="-10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of</w:t>
      </w:r>
      <w:r>
        <w:rPr>
          <w:rFonts w:cs="Calibri" w:hAnsi="Calibri" w:eastAsia="Calibri" w:ascii="Calibri"/>
          <w:spacing w:val="-2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soil</w:t>
      </w:r>
      <w:r>
        <w:rPr>
          <w:rFonts w:cs="Calibri" w:hAnsi="Calibri" w:eastAsia="Calibri" w:ascii="Calibri"/>
          <w:spacing w:val="-4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indic</w:t>
      </w:r>
      <w:r>
        <w:rPr>
          <w:rFonts w:cs="Calibri" w:hAnsi="Calibri" w:eastAsia="Calibri" w:ascii="Calibri"/>
          <w:spacing w:val="1"/>
          <w:w w:val="100"/>
          <w:sz w:val="28"/>
          <w:szCs w:val="28"/>
        </w:rPr>
        <w:t>a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tors</w:t>
      </w:r>
      <w:r>
        <w:rPr>
          <w:rFonts w:cs="Calibri" w:hAnsi="Calibri" w:eastAsia="Calibri" w:ascii="Calibri"/>
          <w:spacing w:val="-1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(p</w:t>
      </w:r>
      <w:r>
        <w:rPr>
          <w:rFonts w:cs="Calibri" w:hAnsi="Calibri" w:eastAsia="Calibri" w:ascii="Calibri"/>
          <w:spacing w:val="1"/>
          <w:w w:val="100"/>
          <w:sz w:val="28"/>
          <w:szCs w:val="28"/>
        </w:rPr>
        <w:t>r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operties)</w:t>
      </w:r>
      <w:r>
        <w:rPr>
          <w:rFonts w:cs="Calibri" w:hAnsi="Calibri" w:eastAsia="Calibri" w:ascii="Calibri"/>
          <w:spacing w:val="-13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1"/>
          <w:w w:val="100"/>
          <w:sz w:val="28"/>
          <w:szCs w:val="28"/>
        </w:rPr>
        <w:t>r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elated</w:t>
      </w:r>
      <w:r>
        <w:rPr>
          <w:rFonts w:cs="Calibri" w:hAnsi="Calibri" w:eastAsia="Calibri" w:ascii="Calibri"/>
          <w:spacing w:val="-7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to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1"/>
          <w:w w:val="100"/>
          <w:sz w:val="28"/>
          <w:szCs w:val="28"/>
        </w:rPr>
        <w:t>s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alt</w:t>
      </w:r>
      <w:r>
        <w:rPr>
          <w:rFonts w:cs="Calibri" w:hAnsi="Calibri" w:eastAsia="Calibri" w:ascii="Calibri"/>
          <w:spacing w:val="-4"/>
          <w:w w:val="100"/>
          <w:sz w:val="28"/>
          <w:szCs w:val="28"/>
        </w:rPr>
        <w:t> 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probl</w:t>
      </w:r>
      <w:r>
        <w:rPr>
          <w:rFonts w:cs="Calibri" w:hAnsi="Calibri" w:eastAsia="Calibri" w:ascii="Calibri"/>
          <w:spacing w:val="1"/>
          <w:w w:val="100"/>
          <w:sz w:val="28"/>
          <w:szCs w:val="28"/>
        </w:rPr>
        <w:t>e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  <w:t>ms</w:t>
      </w:r>
      <w:r>
        <w:rPr>
          <w:rFonts w:cs="Calibri" w:hAnsi="Calibri" w:eastAsia="Calibri" w:ascii="Calibri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0" w:right="81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pacity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ding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progr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part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-dr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mew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updat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nation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global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level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inform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tion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ils.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aims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bilizi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ntr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-level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urces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expertise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tus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uild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ation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utu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toring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manag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ment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these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ils.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program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atic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proced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streng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nation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capacities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well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harm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nize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obal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approa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hes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uild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nformati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ted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soils.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This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ument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trates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third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acit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uilding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program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cuses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tial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operties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related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probl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32"/>
          <w:szCs w:val="32"/>
        </w:rPr>
        <w:jc w:val="left"/>
        <w:spacing w:lineRule="auto" w:line="259"/>
        <w:ind w:left="3806" w:right="165" w:hanging="3603"/>
        <w:sectPr>
          <w:pgMar w:header="0" w:footer="999" w:top="1380" w:bottom="280" w:left="1340" w:right="1320"/>
          <w:pgSz w:w="11920" w:h="16840"/>
        </w:sectPr>
      </w:pPr>
      <w:r>
        <w:rPr>
          <w:rFonts w:cs="Calibri" w:hAnsi="Calibri" w:eastAsia="Calibri" w:ascii="Calibri"/>
          <w:spacing w:val="0"/>
          <w:w w:val="100"/>
          <w:sz w:val="32"/>
          <w:szCs w:val="32"/>
        </w:rPr>
        <w:t>FO</w:t>
      </w:r>
      <w:r>
        <w:rPr>
          <w:rFonts w:cs="Calibri" w:hAnsi="Calibri" w:eastAsia="Calibri" w:ascii="Calibri"/>
          <w:spacing w:val="1"/>
          <w:w w:val="100"/>
          <w:sz w:val="32"/>
          <w:szCs w:val="32"/>
        </w:rPr>
        <w:t>O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D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 </w:t>
      </w:r>
      <w:r>
        <w:rPr>
          <w:rFonts w:cs="Calibri" w:hAnsi="Calibri" w:eastAsia="Calibri" w:ascii="Calibri"/>
          <w:spacing w:val="-2"/>
          <w:w w:val="100"/>
          <w:sz w:val="32"/>
          <w:szCs w:val="32"/>
        </w:rPr>
        <w:t>A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ND</w:t>
      </w:r>
      <w:r>
        <w:rPr>
          <w:rFonts w:cs="Calibri" w:hAnsi="Calibri" w:eastAsia="Calibri" w:ascii="Calibri"/>
          <w:spacing w:val="-1"/>
          <w:w w:val="100"/>
          <w:sz w:val="32"/>
          <w:szCs w:val="32"/>
        </w:rPr>
        <w:t> 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A</w:t>
      </w:r>
      <w:r>
        <w:rPr>
          <w:rFonts w:cs="Calibri" w:hAnsi="Calibri" w:eastAsia="Calibri" w:ascii="Calibri"/>
          <w:spacing w:val="-1"/>
          <w:w w:val="100"/>
          <w:sz w:val="32"/>
          <w:szCs w:val="32"/>
        </w:rPr>
        <w:t>G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RICULTURE</w:t>
      </w:r>
      <w:r>
        <w:rPr>
          <w:rFonts w:cs="Calibri" w:hAnsi="Calibri" w:eastAsia="Calibri" w:ascii="Calibri"/>
          <w:spacing w:val="-1"/>
          <w:w w:val="100"/>
          <w:sz w:val="32"/>
          <w:szCs w:val="32"/>
        </w:rPr>
        <w:t> 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ORG</w:t>
      </w:r>
      <w:r>
        <w:rPr>
          <w:rFonts w:cs="Calibri" w:hAnsi="Calibri" w:eastAsia="Calibri" w:ascii="Calibri"/>
          <w:spacing w:val="-1"/>
          <w:w w:val="100"/>
          <w:sz w:val="32"/>
          <w:szCs w:val="32"/>
        </w:rPr>
        <w:t>A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NIZ</w:t>
      </w:r>
      <w:r>
        <w:rPr>
          <w:rFonts w:cs="Calibri" w:hAnsi="Calibri" w:eastAsia="Calibri" w:ascii="Calibri"/>
          <w:spacing w:val="-1"/>
          <w:w w:val="100"/>
          <w:sz w:val="32"/>
          <w:szCs w:val="32"/>
        </w:rPr>
        <w:t>A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TION</w:t>
      </w:r>
      <w:r>
        <w:rPr>
          <w:rFonts w:cs="Calibri" w:hAnsi="Calibri" w:eastAsia="Calibri" w:ascii="Calibri"/>
          <w:spacing w:val="-1"/>
          <w:w w:val="100"/>
          <w:sz w:val="32"/>
          <w:szCs w:val="32"/>
        </w:rPr>
        <w:t> 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OF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 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THE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 </w:t>
      </w:r>
      <w:r>
        <w:rPr>
          <w:rFonts w:cs="Calibri" w:hAnsi="Calibri" w:eastAsia="Calibri" w:ascii="Calibri"/>
          <w:spacing w:val="-1"/>
          <w:w w:val="100"/>
          <w:sz w:val="32"/>
          <w:szCs w:val="32"/>
        </w:rPr>
        <w:t>U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NIT</w:t>
      </w:r>
      <w:r>
        <w:rPr>
          <w:rFonts w:cs="Calibri" w:hAnsi="Calibri" w:eastAsia="Calibri" w:ascii="Calibri"/>
          <w:spacing w:val="-1"/>
          <w:w w:val="100"/>
          <w:sz w:val="32"/>
          <w:szCs w:val="32"/>
        </w:rPr>
        <w:t>E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D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 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NAT</w:t>
      </w:r>
      <w:r>
        <w:rPr>
          <w:rFonts w:cs="Calibri" w:hAnsi="Calibri" w:eastAsia="Calibri" w:ascii="Calibri"/>
          <w:spacing w:val="-1"/>
          <w:w w:val="100"/>
          <w:sz w:val="32"/>
          <w:szCs w:val="32"/>
        </w:rPr>
        <w:t>I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ONS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 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ROME,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 </w:t>
      </w:r>
      <w:r>
        <w:rPr>
          <w:rFonts w:cs="Calibri" w:hAnsi="Calibri" w:eastAsia="Calibri" w:ascii="Calibri"/>
          <w:spacing w:val="-2"/>
          <w:w w:val="100"/>
          <w:sz w:val="32"/>
          <w:szCs w:val="32"/>
        </w:rPr>
        <w:t>2</w:t>
      </w:r>
      <w:r>
        <w:rPr>
          <w:rFonts w:cs="Calibri" w:hAnsi="Calibri" w:eastAsia="Calibri" w:ascii="Calibri"/>
          <w:spacing w:val="0"/>
          <w:w w:val="100"/>
          <w:sz w:val="32"/>
          <w:szCs w:val="32"/>
        </w:rPr>
        <w:t>020</w:t>
      </w:r>
    </w:p>
    <w:p>
      <w:pPr>
        <w:rPr>
          <w:rFonts w:cs="Calibri Light" w:hAnsi="Calibri Light" w:eastAsia="Calibri Light" w:ascii="Calibri Light"/>
          <w:sz w:val="28"/>
          <w:szCs w:val="28"/>
        </w:rPr>
        <w:jc w:val="both"/>
        <w:spacing w:before="40"/>
        <w:ind w:left="1440" w:right="9375"/>
      </w:pP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u</w:t>
      </w:r>
      <w:r>
        <w:rPr>
          <w:rFonts w:cs="Calibri Light" w:hAnsi="Calibri Light" w:eastAsia="Calibri Light" w:ascii="Calibri Light"/>
          <w:spacing w:val="-4"/>
          <w:w w:val="100"/>
          <w:sz w:val="28"/>
          <w:szCs w:val="28"/>
        </w:rPr>
        <w:t>m</w:t>
      </w:r>
      <w:r>
        <w:rPr>
          <w:rFonts w:cs="Calibri Light" w:hAnsi="Calibri Light" w:eastAsia="Calibri Light" w:ascii="Calibri Light"/>
          <w:spacing w:val="-4"/>
          <w:w w:val="100"/>
          <w:sz w:val="28"/>
          <w:szCs w:val="28"/>
        </w:rPr>
        <w:t>m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y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8" w:lineRule="auto" w:line="259"/>
        <w:ind w:left="1440" w:right="1399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This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hird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ep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pacit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buildi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progra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which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gned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bui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nation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capacities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well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onize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procedures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loping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nfor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ation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nation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global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levels.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over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oal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this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rt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particip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ts</w:t>
      </w:r>
      <w:r>
        <w:rPr>
          <w:rFonts w:cs="Calibri" w:hAnsi="Calibri" w:eastAsia="Calibri" w:ascii="Calibri"/>
          <w:spacing w:val="-9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develop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-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gridded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erties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(indic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tional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end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on,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articipa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pected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have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chnical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capac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enerat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information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tors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soils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heir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ntr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440" w:right="1406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Summary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puts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gri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rties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establishing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nal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informat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143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73" w:hRule="exact"/>
        </w:trPr>
        <w:tc>
          <w:tcPr>
            <w:tcW w:w="9023" w:type="dxa"/>
            <w:gridSpan w:val="2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lineRule="exact" w:line="260"/>
              <w:ind w:left="103"/>
            </w:pP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2"/>
                <w:szCs w:val="22"/>
              </w:rPr>
              <w:t>Item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2"/>
                <w:szCs w:val="22"/>
              </w:rPr>
              <w:t>                                                                     </w:t>
            </w:r>
            <w:r>
              <w:rPr>
                <w:rFonts w:cs="Calibri" w:hAnsi="Calibri" w:eastAsia="Calibri" w:ascii="Calibri"/>
                <w:b/>
                <w:color w:val="FFFFFF"/>
                <w:spacing w:val="3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2"/>
                <w:szCs w:val="22"/>
              </w:rPr>
              <w:t>Descri</w:t>
            </w:r>
            <w:r>
              <w:rPr>
                <w:rFonts w:cs="Calibri" w:hAnsi="Calibri" w:eastAsia="Calibri" w:ascii="Calibri"/>
                <w:b/>
                <w:color w:val="FFFFFF"/>
                <w:spacing w:val="1"/>
                <w:w w:val="100"/>
                <w:position w:val="1"/>
                <w:sz w:val="22"/>
                <w:szCs w:val="22"/>
              </w:rPr>
              <w:t>p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2"/>
                <w:szCs w:val="22"/>
              </w:rPr>
              <w:t>tion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2"/>
                <w:szCs w:val="22"/>
              </w:rPr>
              <w:t>                                       </w:t>
            </w:r>
            <w:r>
              <w:rPr>
                <w:rFonts w:cs="Calibri" w:hAnsi="Calibri" w:eastAsia="Calibri" w:ascii="Calibri"/>
                <w:b/>
                <w:color w:val="FFFFFF"/>
                <w:spacing w:val="33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2"/>
                <w:szCs w:val="22"/>
              </w:rPr>
              <w:t>Format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2"/>
                <w:szCs w:val="22"/>
              </w:rPr>
            </w:r>
          </w:p>
        </w:tc>
      </w:tr>
      <w:tr>
        <w:trPr>
          <w:trHeight w:val="278" w:hRule="exact"/>
        </w:trPr>
        <w:tc>
          <w:tcPr>
            <w:tcW w:w="2118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5" w:lineRule="exact" w:line="260"/>
              <w:ind w:left="103" w:right="631"/>
            </w:pP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Gridded</w:t>
            </w:r>
            <w:r>
              <w:rPr>
                <w:rFonts w:cs="Calibri" w:hAnsi="Calibri" w:eastAsia="Calibri" w:ascii="Calibri"/>
                <w:b/>
                <w:color w:val="FFFFFF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oil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pr</w:t>
            </w:r>
            <w:r>
              <w:rPr>
                <w:rFonts w:cs="Calibri" w:hAnsi="Calibri" w:eastAsia="Calibri" w:ascii="Calibri"/>
                <w:b/>
                <w:color w:val="FFFFFF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Calibri" w:hAnsi="Calibri" w:eastAsia="Calibri" w:ascii="Calibri"/>
                <w:b/>
                <w:color w:val="FFFFFF"/>
                <w:spacing w:val="1"/>
                <w:w w:val="100"/>
                <w:sz w:val="22"/>
                <w:szCs w:val="22"/>
              </w:rPr>
              <w:t>p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erty</w:t>
            </w:r>
            <w:r>
              <w:rPr>
                <w:rFonts w:cs="Calibri" w:hAnsi="Calibri" w:eastAsia="Calibri" w:ascii="Calibri"/>
                <w:b/>
                <w:color w:val="FFFFFF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maps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9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5DFB3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4"/>
              <w:ind w:left="109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Topso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il</w:t>
            </w:r>
            <w:r>
              <w:rPr>
                <w:rFonts w:cs="Calibri" w:hAnsi="Calibri" w:eastAsia="Calibri" w:ascii="Calibri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(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-30</w:t>
            </w:r>
            <w:r>
              <w:rPr>
                <w:rFonts w:cs="Calibri" w:hAnsi="Calibri" w:eastAsia="Calibri" w:ascii="Calibri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cm)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EC,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pH,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ESP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                           </w:t>
            </w:r>
            <w:r>
              <w:rPr>
                <w:rFonts w:cs="Calibri" w:hAnsi="Calibri" w:eastAsia="Calibri" w:ascii="Calibri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geoTiff</w:t>
            </w:r>
            <w:r>
              <w:rPr>
                <w:rFonts w:cs="Calibri" w:hAnsi="Calibri" w:eastAsia="Calibri" w:ascii="Calibri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ra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ter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files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79" w:hRule="exact"/>
        </w:trPr>
        <w:tc>
          <w:tcPr>
            <w:tcW w:w="2118" w:type="dxa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/>
        </w:tc>
        <w:tc>
          <w:tcPr>
            <w:tcW w:w="69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1EED9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6"/>
              <w:ind w:left="109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il</w:t>
            </w:r>
            <w:r>
              <w:rPr>
                <w:rFonts w:cs="Calibri" w:hAnsi="Calibri" w:eastAsia="Calibri" w:ascii="Calibri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(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00</w:t>
            </w:r>
            <w:r>
              <w:rPr>
                <w:rFonts w:cs="Calibri" w:hAnsi="Calibri" w:eastAsia="Calibri" w:ascii="Calibri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cm)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EC,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p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SP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                        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geoTiff</w:t>
            </w:r>
            <w:r>
              <w:rPr>
                <w:rFonts w:cs="Calibri" w:hAnsi="Calibri" w:eastAsia="Calibri" w:ascii="Calibri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ra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ter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file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78" w:hRule="exact"/>
        </w:trPr>
        <w:tc>
          <w:tcPr>
            <w:tcW w:w="2118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10"/>
              <w:ind w:left="103" w:right="135"/>
            </w:pP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Gridded</w:t>
            </w:r>
            <w:r>
              <w:rPr>
                <w:rFonts w:cs="Calibri" w:hAnsi="Calibri" w:eastAsia="Calibri" w:ascii="Calibri"/>
                <w:b/>
                <w:color w:val="FFFFFF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cs="Calibri" w:hAnsi="Calibri" w:eastAsia="Calibri" w:ascii="Calibri"/>
                <w:b/>
                <w:color w:val="FFFFFF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Calibri" w:hAnsi="Calibri" w:eastAsia="Calibri" w:ascii="Calibri"/>
                <w:b/>
                <w:color w:val="FFFFFF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rt</w:t>
            </w:r>
            <w:r>
              <w:rPr>
                <w:rFonts w:cs="Calibri" w:hAnsi="Calibri" w:eastAsia="Calibri" w:ascii="Calibri"/>
                <w:b/>
                <w:color w:val="FFFFFF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b/>
                <w:color w:val="FFFFFF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Calibri" w:hAnsi="Calibri" w:eastAsia="Calibri" w:ascii="Calibri"/>
                <w:b/>
                <w:color w:val="FFFFFF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maps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9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5DFB3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5"/>
              <w:ind w:left="109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Topso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il</w:t>
            </w:r>
            <w:r>
              <w:rPr>
                <w:rFonts w:cs="Calibri" w:hAnsi="Calibri" w:eastAsia="Calibri" w:ascii="Calibri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(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-30</w:t>
            </w:r>
            <w:r>
              <w:rPr>
                <w:rFonts w:cs="Calibri" w:hAnsi="Calibri" w:eastAsia="Calibri" w:ascii="Calibri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cm)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EC,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pH,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nd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ESP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                           </w:t>
            </w:r>
            <w:r>
              <w:rPr>
                <w:rFonts w:cs="Calibri" w:hAnsi="Calibri" w:eastAsia="Calibri" w:ascii="Calibri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geoTiff</w:t>
            </w:r>
            <w:r>
              <w:rPr>
                <w:rFonts w:cs="Calibri" w:hAnsi="Calibri" w:eastAsia="Calibri" w:ascii="Calibri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ra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ter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files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78" w:hRule="exact"/>
        </w:trPr>
        <w:tc>
          <w:tcPr>
            <w:tcW w:w="2118" w:type="dxa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/>
        </w:tc>
        <w:tc>
          <w:tcPr>
            <w:tcW w:w="69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1EED9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5"/>
              <w:ind w:left="109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il</w:t>
            </w:r>
            <w:r>
              <w:rPr>
                <w:rFonts w:cs="Calibri" w:hAnsi="Calibri" w:eastAsia="Calibri" w:ascii="Calibri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(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1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00</w:t>
            </w:r>
            <w:r>
              <w:rPr>
                <w:rFonts w:cs="Calibri" w:hAnsi="Calibri" w:eastAsia="Calibri" w:ascii="Calibri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cm)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EC,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p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Calibri" w:hAnsi="Calibri" w:eastAsia="Calibri" w:ascii="Calibri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SP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                        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geoTiff</w:t>
            </w:r>
            <w:r>
              <w:rPr>
                <w:rFonts w:cs="Calibri" w:hAnsi="Calibri" w:eastAsia="Calibri" w:ascii="Calibri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ra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ter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file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47" w:hRule="exact"/>
        </w:trPr>
        <w:tc>
          <w:tcPr>
            <w:tcW w:w="2118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3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ind w:left="103"/>
            </w:pP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2"/>
                <w:szCs w:val="22"/>
              </w:rPr>
              <w:t>Textfile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9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5DFB3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5"/>
              <w:ind w:left="109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Topso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il</w:t>
            </w:r>
            <w:r>
              <w:rPr>
                <w:rFonts w:cs="Calibri" w:hAnsi="Calibri" w:eastAsia="Calibri" w:ascii="Calibri"/>
                <w:spacing w:val="3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(0-30</w:t>
            </w:r>
            <w:r>
              <w:rPr>
                <w:rFonts w:cs="Calibri" w:hAnsi="Calibri" w:eastAsia="Calibri" w:ascii="Calibri"/>
                <w:spacing w:val="3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cm)</w:t>
            </w:r>
            <w:r>
              <w:rPr>
                <w:rFonts w:cs="Calibri" w:hAnsi="Calibri" w:eastAsia="Calibri" w:ascii="Calibri"/>
                <w:spacing w:val="3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curacy</w:t>
            </w:r>
            <w:r>
              <w:rPr>
                <w:rFonts w:cs="Calibri" w:hAnsi="Calibri" w:eastAsia="Calibri" w:ascii="Calibri"/>
                <w:spacing w:val="28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indices</w:t>
            </w:r>
            <w:r>
              <w:rPr>
                <w:rFonts w:cs="Calibri" w:hAnsi="Calibri" w:eastAsia="Calibri" w:ascii="Calibri"/>
                <w:spacing w:val="3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(ME,</w:t>
            </w:r>
            <w:r>
              <w:rPr>
                <w:rFonts w:cs="Calibri" w:hAnsi="Calibri" w:eastAsia="Calibri" w:ascii="Calibri"/>
                <w:spacing w:val="3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RMS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Calibri" w:hAnsi="Calibri" w:eastAsia="Calibri" w:ascii="Calibri"/>
                <w:spacing w:val="3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2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spacing w:val="19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Spread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t</w:t>
            </w:r>
          </w:p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ind w:left="109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NSE)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47" w:hRule="exact"/>
        </w:trPr>
        <w:tc>
          <w:tcPr>
            <w:tcW w:w="2118" w:type="dxa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/>
        </w:tc>
        <w:tc>
          <w:tcPr>
            <w:tcW w:w="69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1EED9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5"/>
              <w:ind w:left="109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Subs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il</w:t>
            </w:r>
            <w:r>
              <w:rPr>
                <w:rFonts w:cs="Calibri" w:hAnsi="Calibri" w:eastAsia="Calibri" w:ascii="Calibri"/>
                <w:spacing w:val="3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(0-30</w:t>
            </w:r>
            <w:r>
              <w:rPr>
                <w:rFonts w:cs="Calibri" w:hAnsi="Calibri" w:eastAsia="Calibri" w:ascii="Calibri"/>
                <w:spacing w:val="3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m)</w:t>
            </w:r>
            <w:r>
              <w:rPr>
                <w:rFonts w:cs="Calibri" w:hAnsi="Calibri" w:eastAsia="Calibri" w:ascii="Calibri"/>
                <w:spacing w:val="34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ccura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Calibri" w:hAnsi="Calibri" w:eastAsia="Calibri" w:ascii="Calibri"/>
                <w:spacing w:val="29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di</w:t>
            </w:r>
            <w:r>
              <w:rPr>
                <w:rFonts w:cs="Calibri" w:hAnsi="Calibri" w:eastAsia="Calibri" w:ascii="Calibri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es</w:t>
            </w:r>
            <w:r>
              <w:rPr>
                <w:rFonts w:cs="Calibri" w:hAnsi="Calibri" w:eastAsia="Calibri" w:ascii="Calibri"/>
                <w:spacing w:val="3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(ME,</w:t>
            </w:r>
            <w:r>
              <w:rPr>
                <w:rFonts w:cs="Calibri" w:hAnsi="Calibri" w:eastAsia="Calibri" w:ascii="Calibri"/>
                <w:spacing w:val="3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RMSE,</w:t>
            </w:r>
            <w:r>
              <w:rPr>
                <w:rFonts w:cs="Calibri" w:hAnsi="Calibri" w:eastAsia="Calibri" w:ascii="Calibri"/>
                <w:spacing w:val="3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r2,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spacing w:val="19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Spread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he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t</w:t>
            </w:r>
          </w:p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ind w:left="109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NSE)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78" w:hRule="exact"/>
        </w:trPr>
        <w:tc>
          <w:tcPr>
            <w:tcW w:w="211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  <w:shd w:val="clear" w:color="auto" w:fill="6FAC46"/>
          </w:tcPr>
          <w:p/>
        </w:tc>
        <w:tc>
          <w:tcPr>
            <w:tcW w:w="69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5DFB3"/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Mar w:footer="999" w:header="0" w:top="1380" w:bottom="280" w:left="0" w:right="0"/>
          <w:footerReference w:type="default" r:id="rId8"/>
          <w:pgSz w:w="11920" w:h="16840"/>
        </w:sectPr>
      </w:pPr>
      <w:r>
        <w:pict>
          <v:shape type="#_x0000_t75" style="width:592.45pt;height:363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32"/>
          <w:szCs w:val="32"/>
        </w:rPr>
        <w:jc w:val="center"/>
        <w:spacing w:before="40"/>
        <w:ind w:left="3455" w:right="3453"/>
      </w:pPr>
      <w:r>
        <w:rPr>
          <w:rFonts w:cs="Calibri Light" w:hAnsi="Calibri Light" w:eastAsia="Calibri Light" w:ascii="Calibri Light"/>
          <w:spacing w:val="-2"/>
          <w:w w:val="100"/>
          <w:sz w:val="32"/>
          <w:szCs w:val="32"/>
        </w:rPr>
        <w:t>T</w:t>
      </w:r>
      <w:r>
        <w:rPr>
          <w:rFonts w:cs="Calibri Light" w:hAnsi="Calibri Light" w:eastAsia="Calibri Light" w:ascii="Calibri Light"/>
          <w:spacing w:val="-3"/>
          <w:w w:val="100"/>
          <w:sz w:val="32"/>
          <w:szCs w:val="32"/>
        </w:rPr>
        <w:t>a</w:t>
      </w:r>
      <w:r>
        <w:rPr>
          <w:rFonts w:cs="Calibri Light" w:hAnsi="Calibri Light" w:eastAsia="Calibri Light" w:ascii="Calibri Light"/>
          <w:spacing w:val="-3"/>
          <w:w w:val="100"/>
          <w:sz w:val="32"/>
          <w:szCs w:val="32"/>
        </w:rPr>
        <w:t>b</w:t>
      </w:r>
      <w:r>
        <w:rPr>
          <w:rFonts w:cs="Calibri Light" w:hAnsi="Calibri Light" w:eastAsia="Calibri Light" w:ascii="Calibri Light"/>
          <w:spacing w:val="-1"/>
          <w:w w:val="100"/>
          <w:sz w:val="32"/>
          <w:szCs w:val="32"/>
        </w:rPr>
        <w:t>l</w:t>
      </w:r>
      <w:r>
        <w:rPr>
          <w:rFonts w:cs="Calibri Light" w:hAnsi="Calibri Light" w:eastAsia="Calibri Light" w:ascii="Calibri Light"/>
          <w:spacing w:val="0"/>
          <w:w w:val="100"/>
          <w:sz w:val="32"/>
          <w:szCs w:val="32"/>
        </w:rPr>
        <w:t>e</w:t>
      </w:r>
      <w:r>
        <w:rPr>
          <w:rFonts w:cs="Calibri Light" w:hAnsi="Calibri Light" w:eastAsia="Calibri Light" w:ascii="Calibri Light"/>
          <w:spacing w:val="-5"/>
          <w:w w:val="100"/>
          <w:sz w:val="32"/>
          <w:szCs w:val="32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32"/>
          <w:szCs w:val="32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32"/>
          <w:szCs w:val="32"/>
        </w:rPr>
        <w:t>f</w:t>
      </w:r>
      <w:r>
        <w:rPr>
          <w:rFonts w:cs="Calibri Light" w:hAnsi="Calibri Light" w:eastAsia="Calibri Light" w:ascii="Calibri Light"/>
          <w:spacing w:val="-4"/>
          <w:w w:val="100"/>
          <w:sz w:val="32"/>
          <w:szCs w:val="32"/>
        </w:rPr>
        <w:t> </w:t>
      </w:r>
      <w:r>
        <w:rPr>
          <w:rFonts w:cs="Calibri Light" w:hAnsi="Calibri Light" w:eastAsia="Calibri Light" w:ascii="Calibri Light"/>
          <w:spacing w:val="-4"/>
          <w:w w:val="100"/>
          <w:sz w:val="32"/>
          <w:szCs w:val="32"/>
        </w:rPr>
        <w:t>C</w:t>
      </w:r>
      <w:r>
        <w:rPr>
          <w:rFonts w:cs="Calibri Light" w:hAnsi="Calibri Light" w:eastAsia="Calibri Light" w:ascii="Calibri Light"/>
          <w:spacing w:val="-3"/>
          <w:w w:val="100"/>
          <w:sz w:val="32"/>
          <w:szCs w:val="32"/>
        </w:rPr>
        <w:t>o</w:t>
      </w:r>
      <w:r>
        <w:rPr>
          <w:rFonts w:cs="Calibri Light" w:hAnsi="Calibri Light" w:eastAsia="Calibri Light" w:ascii="Calibri Light"/>
          <w:spacing w:val="-3"/>
          <w:w w:val="100"/>
          <w:sz w:val="32"/>
          <w:szCs w:val="32"/>
        </w:rPr>
        <w:t>n</w:t>
      </w:r>
      <w:r>
        <w:rPr>
          <w:rFonts w:cs="Calibri Light" w:hAnsi="Calibri Light" w:eastAsia="Calibri Light" w:ascii="Calibri Light"/>
          <w:spacing w:val="-2"/>
          <w:w w:val="100"/>
          <w:sz w:val="32"/>
          <w:szCs w:val="32"/>
        </w:rPr>
        <w:t>t</w:t>
      </w:r>
      <w:r>
        <w:rPr>
          <w:rFonts w:cs="Calibri Light" w:hAnsi="Calibri Light" w:eastAsia="Calibri Light" w:ascii="Calibri Light"/>
          <w:spacing w:val="-4"/>
          <w:w w:val="100"/>
          <w:sz w:val="32"/>
          <w:szCs w:val="32"/>
        </w:rPr>
        <w:t>e</w:t>
      </w:r>
      <w:r>
        <w:rPr>
          <w:rFonts w:cs="Calibri Light" w:hAnsi="Calibri Light" w:eastAsia="Calibri Light" w:ascii="Calibri Light"/>
          <w:spacing w:val="-3"/>
          <w:w w:val="100"/>
          <w:sz w:val="32"/>
          <w:szCs w:val="32"/>
        </w:rPr>
        <w:t>n</w:t>
      </w:r>
      <w:r>
        <w:rPr>
          <w:rFonts w:cs="Calibri Light" w:hAnsi="Calibri Light" w:eastAsia="Calibri Light" w:ascii="Calibri Light"/>
          <w:spacing w:val="-2"/>
          <w:w w:val="100"/>
          <w:sz w:val="32"/>
          <w:szCs w:val="3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32"/>
          <w:szCs w:val="32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32"/>
          <w:szCs w:val="3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32" w:lineRule="auto" w:line="348"/>
        <w:ind w:left="100" w:right="69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Di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claimer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opyr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ght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</w:t>
      </w:r>
      <w:r>
        <w:rPr>
          <w:rFonts w:cs="Calibri" w:hAnsi="Calibri" w:eastAsia="Calibri" w:ascii="Calibri"/>
          <w:spacing w:val="-2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Summary</w:t>
      </w:r>
      <w:r>
        <w:rPr>
          <w:rFonts w:cs="Calibri" w:hAnsi="Calibri" w:eastAsia="Calibri" w:ascii="Calibri"/>
          <w:spacing w:val="-18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</w:t>
      </w:r>
      <w:r>
        <w:rPr>
          <w:rFonts w:cs="Calibri" w:hAnsi="Calibri" w:eastAsia="Calibri" w:ascii="Calibri"/>
          <w:spacing w:val="-19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List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</w:t>
      </w:r>
      <w:r>
        <w:rPr>
          <w:rFonts w:cs="Calibri" w:hAnsi="Calibri" w:eastAsia="Calibri" w:ascii="Calibri"/>
          <w:spacing w:val="-14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iii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List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</w:t>
      </w:r>
      <w:r>
        <w:rPr>
          <w:rFonts w:cs="Calibri" w:hAnsi="Calibri" w:eastAsia="Calibri" w:ascii="Calibri"/>
          <w:spacing w:val="-14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iii</w:t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exact" w:line="260"/>
        <w:ind w:left="100" w:right="77"/>
      </w:pP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     </w:t>
      </w:r>
      <w:r>
        <w:rPr>
          <w:rFonts w:cs="Calibri" w:hAnsi="Calibri" w:eastAsia="Calibri" w:ascii="Calibri"/>
          <w:spacing w:val="30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Introd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ion</w:t>
      </w:r>
      <w:r>
        <w:rPr>
          <w:rFonts w:cs="Calibri" w:hAnsi="Calibri" w:eastAsia="Calibri" w:ascii="Calibri"/>
          <w:spacing w:val="-19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position w:val="1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position w:val="1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position w:val="1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position w:val="1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position w:val="1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position w:val="1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position w:val="1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position w:val="1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position w:val="1"/>
          <w:sz w:val="22"/>
          <w:szCs w:val="22"/>
        </w:rPr>
        <w:t>....</w:t>
      </w:r>
      <w:r>
        <w:rPr>
          <w:rFonts w:cs="Calibri" w:hAnsi="Calibri" w:eastAsia="Calibri" w:ascii="Calibri"/>
          <w:spacing w:val="-29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284" w:right="7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1.1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Overview</w:t>
      </w:r>
      <w:r>
        <w:rPr>
          <w:rFonts w:cs="Calibri" w:hAnsi="Calibri" w:eastAsia="Calibri" w:ascii="Calibri"/>
          <w:spacing w:val="-13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-2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284" w:right="7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1.2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Objective</w:t>
      </w:r>
      <w:r>
        <w:rPr>
          <w:rFonts w:cs="Calibri" w:hAnsi="Calibri" w:eastAsia="Calibri" w:ascii="Calibri"/>
          <w:spacing w:val="-15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-2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284" w:right="7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1.3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cted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come</w:t>
      </w:r>
      <w:r>
        <w:rPr>
          <w:rFonts w:cs="Calibri" w:hAnsi="Calibri" w:eastAsia="Calibri" w:ascii="Calibri"/>
          <w:spacing w:val="12"/>
          <w:w w:val="99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</w:t>
      </w:r>
      <w:r>
        <w:rPr>
          <w:rFonts w:cs="Calibri" w:hAnsi="Calibri" w:eastAsia="Calibri" w:ascii="Calibri"/>
          <w:spacing w:val="-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</w:t>
      </w:r>
      <w:r>
        <w:rPr>
          <w:rFonts w:cs="Calibri" w:hAnsi="Calibri" w:eastAsia="Calibri" w:ascii="Calibri"/>
          <w:spacing w:val="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eme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soils</w:t>
      </w:r>
      <w:r>
        <w:rPr>
          <w:rFonts w:cs="Calibri" w:hAnsi="Calibri" w:eastAsia="Calibri" w:ascii="Calibri"/>
          <w:spacing w:val="-2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</w:t>
      </w:r>
      <w:r>
        <w:rPr>
          <w:rFonts w:cs="Calibri" w:hAnsi="Calibri" w:eastAsia="Calibri" w:ascii="Calibri"/>
          <w:spacing w:val="-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284" w:right="7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2.1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requ</w:t>
      </w:r>
      <w:r>
        <w:rPr>
          <w:rFonts w:cs="Calibri" w:hAnsi="Calibri" w:eastAsia="Calibri" w:ascii="Calibri"/>
          <w:spacing w:val="-1"/>
          <w:w w:val="99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men</w:t>
      </w:r>
      <w:r>
        <w:rPr>
          <w:rFonts w:cs="Calibri" w:hAnsi="Calibri" w:eastAsia="Calibri" w:ascii="Calibri"/>
          <w:spacing w:val="-1"/>
          <w:w w:val="99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s</w:t>
      </w:r>
      <w:r>
        <w:rPr>
          <w:rFonts w:cs="Calibri" w:hAnsi="Calibri" w:eastAsia="Calibri" w:ascii="Calibri"/>
          <w:spacing w:val="-2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</w:t>
      </w:r>
      <w:r>
        <w:rPr>
          <w:rFonts w:cs="Calibri" w:hAnsi="Calibri" w:eastAsia="Calibri" w:ascii="Calibri"/>
          <w:spacing w:val="-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284" w:right="7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2.2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Software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re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q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uirements</w:t>
      </w:r>
      <w:r>
        <w:rPr>
          <w:rFonts w:cs="Calibri" w:hAnsi="Calibri" w:eastAsia="Calibri" w:ascii="Calibri"/>
          <w:spacing w:val="-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</w:t>
      </w:r>
      <w:r>
        <w:rPr>
          <w:rFonts w:cs="Calibri" w:hAnsi="Calibri" w:eastAsia="Calibri" w:ascii="Calibri"/>
          <w:spacing w:val="-2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</w:t>
      </w:r>
      <w:r>
        <w:rPr>
          <w:rFonts w:cs="Calibri" w:hAnsi="Calibri" w:eastAsia="Calibri" w:ascii="Calibri"/>
          <w:spacing w:val="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Resources</w:t>
      </w:r>
      <w:r>
        <w:rPr>
          <w:rFonts w:cs="Calibri" w:hAnsi="Calibri" w:eastAsia="Calibri" w:ascii="Calibri"/>
          <w:spacing w:val="-2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</w:t>
      </w:r>
      <w:r>
        <w:rPr>
          <w:rFonts w:cs="Calibri" w:hAnsi="Calibri" w:eastAsia="Calibri" w:ascii="Calibri"/>
          <w:spacing w:val="-2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</w:t>
      </w:r>
      <w:r>
        <w:rPr>
          <w:rFonts w:cs="Calibri" w:hAnsi="Calibri" w:eastAsia="Calibri" w:ascii="Calibri"/>
          <w:spacing w:val="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99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ivit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e</w:t>
      </w:r>
      <w:r>
        <w:rPr>
          <w:rFonts w:cs="Calibri" w:hAnsi="Calibri" w:eastAsia="Calibri" w:ascii="Calibri"/>
          <w:spacing w:val="12"/>
          <w:w w:val="99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</w:t>
      </w:r>
      <w:r>
        <w:rPr>
          <w:rFonts w:cs="Calibri" w:hAnsi="Calibri" w:eastAsia="Calibri" w:ascii="Calibri"/>
          <w:spacing w:val="-2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284" w:right="7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4.1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Loading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99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es</w:t>
      </w:r>
      <w:r>
        <w:rPr>
          <w:rFonts w:cs="Calibri" w:hAnsi="Calibri" w:eastAsia="Calibri" w:ascii="Calibri"/>
          <w:spacing w:val="-2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</w:t>
      </w:r>
      <w:r>
        <w:rPr>
          <w:rFonts w:cs="Calibri" w:hAnsi="Calibri" w:eastAsia="Calibri" w:ascii="Calibri"/>
          <w:spacing w:val="-2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284" w:right="7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4.2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Check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rmonize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stical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tribution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layers</w:t>
      </w:r>
      <w:r>
        <w:rPr>
          <w:rFonts w:cs="Calibri" w:hAnsi="Calibri" w:eastAsia="Calibri" w:ascii="Calibri"/>
          <w:spacing w:val="-3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</w:t>
      </w:r>
      <w:r>
        <w:rPr>
          <w:rFonts w:cs="Calibri" w:hAnsi="Calibri" w:eastAsia="Calibri" w:ascii="Calibri"/>
          <w:spacing w:val="-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6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284" w:right="7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4.3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Harm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nizati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put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</w:t>
      </w:r>
      <w:r>
        <w:rPr>
          <w:rFonts w:cs="Calibri" w:hAnsi="Calibri" w:eastAsia="Calibri" w:ascii="Calibri"/>
          <w:spacing w:val="-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9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284" w:right="7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4.4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Spatial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ling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cators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</w:t>
      </w:r>
      <w:r>
        <w:rPr>
          <w:rFonts w:cs="Calibri" w:hAnsi="Calibri" w:eastAsia="Calibri" w:ascii="Calibri"/>
          <w:spacing w:val="-3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10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</w:t>
      </w:r>
      <w:r>
        <w:rPr>
          <w:rFonts w:cs="Calibri" w:hAnsi="Calibri" w:eastAsia="Calibri" w:ascii="Calibri"/>
          <w:spacing w:val="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Outputs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</w:t>
      </w:r>
      <w:r>
        <w:rPr>
          <w:rFonts w:cs="Calibri" w:hAnsi="Calibri" w:eastAsia="Calibri" w:ascii="Calibri"/>
          <w:spacing w:val="-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Calibri Light" w:hAnsi="Calibri Light" w:eastAsia="Calibri Light" w:ascii="Calibri Light"/>
          <w:sz w:val="28"/>
          <w:szCs w:val="28"/>
        </w:rPr>
        <w:jc w:val="both"/>
        <w:ind w:left="100" w:right="7565"/>
      </w:pP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L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4"/>
          <w:w w:val="100"/>
          <w:sz w:val="28"/>
          <w:szCs w:val="28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f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F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g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u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r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8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1: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ation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soil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orth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Sudan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</w:t>
      </w:r>
      <w:r>
        <w:rPr>
          <w:rFonts w:cs="Calibri" w:hAnsi="Calibri" w:eastAsia="Calibri" w:ascii="Calibri"/>
          <w:spacing w:val="-2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2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2: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ating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rk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folder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</w:t>
      </w:r>
      <w:r>
        <w:rPr>
          <w:rFonts w:cs="Calibri" w:hAnsi="Calibri" w:eastAsia="Calibri" w:ascii="Calibri"/>
          <w:spacing w:val="-2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0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3: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Loading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Pr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ject</w:t>
      </w:r>
      <w:r>
        <w:rPr>
          <w:rFonts w:cs="Calibri" w:hAnsi="Calibri" w:eastAsia="Calibri" w:ascii="Calibri"/>
          <w:spacing w:val="-16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</w:t>
      </w:r>
      <w:r>
        <w:rPr>
          <w:rFonts w:cs="Calibri" w:hAnsi="Calibri" w:eastAsia="Calibri" w:ascii="Calibri"/>
          <w:spacing w:val="-2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2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4: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ing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rki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dat</w:t>
      </w:r>
      <w:r>
        <w:rPr>
          <w:rFonts w:cs="Calibri" w:hAnsi="Calibri" w:eastAsia="Calibri" w:ascii="Calibri"/>
          <w:spacing w:val="12"/>
          <w:w w:val="99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</w:t>
      </w:r>
      <w:r>
        <w:rPr>
          <w:rFonts w:cs="Calibri" w:hAnsi="Calibri" w:eastAsia="Calibri" w:ascii="Calibri"/>
          <w:spacing w:val="-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0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5: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irical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statist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distrib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ima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</w:t>
      </w:r>
      <w:r>
        <w:rPr>
          <w:rFonts w:cs="Calibri" w:hAnsi="Calibri" w:eastAsia="Calibri" w:ascii="Calibri"/>
          <w:spacing w:val="-2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7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2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6: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rrelation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age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indices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scree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eir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pon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nt</w:t>
      </w:r>
      <w:r>
        <w:rPr>
          <w:rFonts w:cs="Calibri" w:hAnsi="Calibri" w:eastAsia="Calibri" w:ascii="Calibri"/>
          <w:spacing w:val="-2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</w:t>
      </w:r>
      <w:r>
        <w:rPr>
          <w:rFonts w:cs="Calibri" w:hAnsi="Calibri" w:eastAsia="Calibri" w:ascii="Calibri"/>
          <w:spacing w:val="-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8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0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7: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mple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harm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nization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99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position w:val="-2"/>
          <w:sz w:val="14"/>
          <w:szCs w:val="14"/>
        </w:rPr>
        <w:t>se</w:t>
      </w:r>
      <w:r>
        <w:rPr>
          <w:rFonts w:cs="Calibri" w:hAnsi="Calibri" w:eastAsia="Calibri" w:ascii="Calibri"/>
          <w:spacing w:val="-14"/>
          <w:w w:val="100"/>
          <w:position w:val="-2"/>
          <w:sz w:val="14"/>
          <w:szCs w:val="14"/>
        </w:rPr>
        <w:t> </w:t>
      </w:r>
      <w:r>
        <w:rPr>
          <w:rFonts w:cs="Calibri" w:hAnsi="Calibri" w:eastAsia="Calibri" w:ascii="Calibri"/>
          <w:spacing w:val="0"/>
          <w:w w:val="99"/>
          <w:position w:val="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position w:val="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position w:val="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position w:val="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position w:val="0"/>
          <w:sz w:val="22"/>
          <w:szCs w:val="22"/>
        </w:rPr>
        <w:t>....................</w:t>
      </w:r>
      <w:r>
        <w:rPr>
          <w:rFonts w:cs="Calibri" w:hAnsi="Calibri" w:eastAsia="Calibri" w:ascii="Calibri"/>
          <w:spacing w:val="-3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9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2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8: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Graphi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plot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freque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cy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distributi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with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dicti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limits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95%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confide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terval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0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9: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Graphi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plot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predicted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99"/>
          <w:sz w:val="22"/>
          <w:szCs w:val="22"/>
        </w:rPr>
        <w:t>E</w:t>
      </w:r>
      <w:r>
        <w:rPr>
          <w:rFonts w:cs="Calibri" w:hAnsi="Calibri" w:eastAsia="Calibri" w:ascii="Calibri"/>
          <w:spacing w:val="11"/>
          <w:w w:val="99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</w:t>
      </w:r>
      <w:r>
        <w:rPr>
          <w:rFonts w:cs="Calibri" w:hAnsi="Calibri" w:eastAsia="Calibri" w:ascii="Calibri"/>
          <w:spacing w:val="-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2"/>
        <w:ind w:left="100" w:right="6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10: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Rep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esentativ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ness</w:t>
      </w:r>
      <w:r>
        <w:rPr>
          <w:rFonts w:cs="Calibri" w:hAnsi="Calibri" w:eastAsia="Calibri" w:ascii="Calibri"/>
          <w:spacing w:val="-6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lidation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(sa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ple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points)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ranges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pred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tion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map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(fe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ture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22"/>
        <w:ind w:left="114" w:right="73"/>
      </w:pPr>
      <w:r>
        <w:rPr>
          <w:rFonts w:cs="Calibri" w:hAnsi="Calibri" w:eastAsia="Calibri" w:ascii="Calibri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</w:t>
      </w:r>
      <w:r>
        <w:rPr>
          <w:rFonts w:cs="Calibri" w:hAnsi="Calibri" w:eastAsia="Calibri" w:ascii="Calibri"/>
          <w:spacing w:val="-3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14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0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11: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Spatial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pred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width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9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5%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confid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nce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interv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overl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lidation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poin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s</w:t>
      </w:r>
      <w:r>
        <w:rPr>
          <w:rFonts w:cs="Calibri" w:hAnsi="Calibri" w:eastAsia="Calibri" w:ascii="Calibri"/>
          <w:spacing w:val="-16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</w:t>
      </w:r>
      <w:r>
        <w:rPr>
          <w:rFonts w:cs="Calibri" w:hAnsi="Calibri" w:eastAsia="Calibri" w:ascii="Calibri"/>
          <w:spacing w:val="-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28"/>
          <w:szCs w:val="28"/>
        </w:rPr>
        <w:jc w:val="both"/>
        <w:ind w:left="100" w:right="7652"/>
      </w:pP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L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4"/>
          <w:w w:val="100"/>
          <w:sz w:val="28"/>
          <w:szCs w:val="28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f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b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l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8"/>
        <w:ind w:left="100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Table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1: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nization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</w:t>
      </w:r>
      <w:r>
        <w:rPr>
          <w:rFonts w:cs="Calibri" w:hAnsi="Calibri" w:eastAsia="Calibri" w:ascii="Calibri"/>
          <w:spacing w:val="-2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2"/>
        <w:ind w:left="100" w:right="77"/>
        <w:sectPr>
          <w:pgMar w:footer="999" w:header="0" w:top="1380" w:bottom="280" w:left="1340" w:right="1340"/>
          <w:footerReference w:type="default" r:id="rId10"/>
          <w:pgSz w:w="11920" w:h="16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Table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2: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sing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-2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rFonts w:cs="Calibri Light" w:hAnsi="Calibri Light" w:eastAsia="Calibri Light" w:ascii="Calibri Light"/>
          <w:sz w:val="28"/>
          <w:szCs w:val="28"/>
        </w:rPr>
        <w:jc w:val="both"/>
        <w:ind w:left="100" w:right="7292"/>
      </w:pP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1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   </w:t>
      </w:r>
      <w:r>
        <w:rPr>
          <w:rFonts w:cs="Calibri Light" w:hAnsi="Calibri Light" w:eastAsia="Calibri Light" w:ascii="Calibri Light"/>
          <w:spacing w:val="37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1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n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r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o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d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u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c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spacing w:before="68"/>
        <w:ind w:left="100" w:right="7560"/>
      </w:pP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1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1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   </w:t>
      </w:r>
      <w:r>
        <w:rPr>
          <w:rFonts w:cs="Calibri Light" w:hAnsi="Calibri Light" w:eastAsia="Calibri Light" w:ascii="Calibri Light"/>
          <w:spacing w:val="17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v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v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w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5" w:lineRule="auto" w:line="259"/>
        <w:ind w:left="100" w:right="7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Many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exist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lite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ratu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mapping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clude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thods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-type</w:t>
      </w:r>
      <w:r>
        <w:rPr>
          <w:rFonts w:cs="Calibri" w:hAnsi="Calibri" w:eastAsia="Calibri" w:ascii="Calibri"/>
          <w:spacing w:val="4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ps,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remote</w:t>
      </w:r>
      <w:r>
        <w:rPr>
          <w:rFonts w:cs="Calibri" w:hAnsi="Calibri" w:eastAsia="Calibri" w:ascii="Calibri"/>
          <w:spacing w:val="4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ensing</w:t>
      </w:r>
      <w:r>
        <w:rPr>
          <w:rFonts w:cs="Calibri" w:hAnsi="Calibri" w:eastAsia="Calibri" w:ascii="Calibri"/>
          <w:spacing w:val="4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opinion,</w:t>
      </w:r>
      <w:r>
        <w:rPr>
          <w:rFonts w:cs="Calibri" w:hAnsi="Calibri" w:eastAsia="Calibri" w:ascii="Calibri"/>
          <w:spacing w:val="4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digi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mappi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properties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lated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problems.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appr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sing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cators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quantify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ertainty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mappi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uracy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esid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developing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tial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nformation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s)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properties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ated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blems.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cuses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tial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modelling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indi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ator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problems</w:t>
      </w:r>
      <w:r>
        <w:rPr>
          <w:rFonts w:cs="Calibri" w:hAnsi="Calibri" w:eastAsia="Calibri" w:ascii="Calibri"/>
          <w:spacing w:val="-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il.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outl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nes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steps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sing</w:t>
      </w:r>
      <w:r>
        <w:rPr>
          <w:rFonts w:cs="Calibri" w:hAnsi="Calibri" w:eastAsia="Calibri" w:ascii="Calibri"/>
          <w:spacing w:val="-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curacy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nc</w:t>
      </w:r>
      <w:r>
        <w:rPr>
          <w:rFonts w:cs="Calibri" w:hAnsi="Calibri" w:eastAsia="Calibri" w:ascii="Calibri"/>
          <w:spacing w:val="-1"/>
          <w:w w:val="99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rta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nti</w:t>
      </w:r>
      <w:r>
        <w:rPr>
          <w:rFonts w:cs="Calibri" w:hAnsi="Calibri" w:eastAsia="Calibri" w:ascii="Calibri"/>
          <w:spacing w:val="-1"/>
          <w:w w:val="99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ociated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with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tial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modelling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cators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ffected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It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targets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ation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xperts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knowledge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cess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ators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countries.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outpu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expect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contr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bute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elopme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nation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global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tial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information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0" w:right="7556"/>
      </w:pP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1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2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   </w:t>
      </w:r>
      <w:r>
        <w:rPr>
          <w:rFonts w:cs="Calibri Light" w:hAnsi="Calibri Light" w:eastAsia="Calibri Light" w:ascii="Calibri Light"/>
          <w:spacing w:val="17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b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j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v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6" w:lineRule="auto" w:line="258"/>
        <w:ind w:left="100" w:right="86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over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bjec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ive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tially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odel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cators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problems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git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appi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ppro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0" w:right="6511"/>
      </w:pP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1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3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   </w:t>
      </w:r>
      <w:r>
        <w:rPr>
          <w:rFonts w:cs="Calibri Light" w:hAnsi="Calibri Light" w:eastAsia="Calibri Light" w:ascii="Calibri Light"/>
          <w:spacing w:val="17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x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p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u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m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5"/>
        <w:ind w:left="100" w:right="2921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By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this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on,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xpected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ble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9"/>
        <w:ind w:left="304" w:right="81" w:firstLine="5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i.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Spatially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proper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ies</w:t>
      </w:r>
      <w:r>
        <w:rPr>
          <w:rFonts w:cs="Calibri" w:hAnsi="Calibri" w:eastAsia="Calibri" w:ascii="Calibri"/>
          <w:spacing w:val="-10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related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using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ital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mapp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-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appr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ii.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apping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acy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rtain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252"/>
      </w:pP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iii.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      </w:t>
      </w:r>
      <w:r>
        <w:rPr>
          <w:rFonts w:cs="Calibri" w:hAnsi="Calibri" w:eastAsia="Calibri" w:ascii="Calibri"/>
          <w:spacing w:val="14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Pr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du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e</w:t>
      </w:r>
      <w:r>
        <w:rPr>
          <w:rFonts w:cs="Calibri" w:hAnsi="Calibri" w:eastAsia="Calibri" w:ascii="Calibri"/>
          <w:spacing w:val="-7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ded</w:t>
      </w:r>
      <w:r>
        <w:rPr>
          <w:rFonts w:cs="Calibri" w:hAnsi="Calibri" w:eastAsia="Calibri" w:ascii="Calibri"/>
          <w:spacing w:val="-6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maps</w:t>
      </w:r>
      <w:r>
        <w:rPr>
          <w:rFonts w:cs="Calibri" w:hAnsi="Calibri" w:eastAsia="Calibri" w:ascii="Calibri"/>
          <w:spacing w:val="-4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of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il</w:t>
      </w:r>
      <w:r>
        <w:rPr>
          <w:rFonts w:cs="Calibri" w:hAnsi="Calibri" w:eastAsia="Calibri" w:ascii="Calibri"/>
          <w:spacing w:val="-2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ndi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ato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s</w:t>
      </w:r>
      <w:r>
        <w:rPr>
          <w:rFonts w:cs="Calibri" w:hAnsi="Calibri" w:eastAsia="Calibri" w:ascii="Calibri"/>
          <w:spacing w:val="-8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(proper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ies)</w:t>
      </w:r>
      <w:r>
        <w:rPr>
          <w:rFonts w:cs="Calibri" w:hAnsi="Calibri" w:eastAsia="Calibri" w:ascii="Calibri"/>
          <w:spacing w:val="-10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related</w:t>
      </w:r>
      <w:r>
        <w:rPr>
          <w:rFonts w:cs="Calibri" w:hAnsi="Calibri" w:eastAsia="Calibri" w:ascii="Calibri"/>
          <w:spacing w:val="-6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to</w:t>
      </w:r>
      <w:r>
        <w:rPr>
          <w:rFonts w:cs="Calibri" w:hAnsi="Calibri" w:eastAsia="Calibri" w:ascii="Calibri"/>
          <w:spacing w:val="-2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probl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ms</w:t>
      </w:r>
      <w:r>
        <w:rPr>
          <w:rFonts w:cs="Calibri" w:hAnsi="Calibri" w:eastAsia="Calibri" w:ascii="Calibri"/>
          <w:spacing w:val="-8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in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he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il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28"/>
          <w:szCs w:val="28"/>
        </w:rPr>
        <w:jc w:val="both"/>
        <w:ind w:left="100" w:right="3661"/>
      </w:pP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2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   </w:t>
      </w:r>
      <w:r>
        <w:rPr>
          <w:rFonts w:cs="Calibri Light" w:hAnsi="Calibri Light" w:eastAsia="Calibri Light" w:ascii="Calibri Light"/>
          <w:spacing w:val="37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R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e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q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u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r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e</w:t>
      </w:r>
      <w:r>
        <w:rPr>
          <w:rFonts w:cs="Calibri Light" w:hAnsi="Calibri Light" w:eastAsia="Calibri Light" w:ascii="Calibri Light"/>
          <w:spacing w:val="-4"/>
          <w:w w:val="100"/>
          <w:sz w:val="28"/>
          <w:szCs w:val="28"/>
        </w:rPr>
        <w:t>m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e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n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-15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f</w:t>
      </w:r>
      <w:r>
        <w:rPr>
          <w:rFonts w:cs="Calibri Light" w:hAnsi="Calibri Light" w:eastAsia="Calibri Light" w:ascii="Calibri Light"/>
          <w:spacing w:val="-4"/>
          <w:w w:val="100"/>
          <w:sz w:val="28"/>
          <w:szCs w:val="28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r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e</w:t>
      </w:r>
      <w:r>
        <w:rPr>
          <w:rFonts w:cs="Calibri Light" w:hAnsi="Calibri Light" w:eastAsia="Calibri Light" w:ascii="Calibri Light"/>
          <w:spacing w:val="-1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-1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g</w:t>
      </w:r>
      <w:r>
        <w:rPr>
          <w:rFonts w:cs="Calibri Light" w:hAnsi="Calibri Light" w:eastAsia="Calibri Light" w:ascii="Calibri Light"/>
          <w:spacing w:val="-4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l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-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f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f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e</w:t>
      </w:r>
      <w:r>
        <w:rPr>
          <w:rFonts w:cs="Calibri Light" w:hAnsi="Calibri Light" w:eastAsia="Calibri Light" w:ascii="Calibri Light"/>
          <w:spacing w:val="-1"/>
          <w:w w:val="100"/>
          <w:sz w:val="28"/>
          <w:szCs w:val="28"/>
        </w:rPr>
        <w:t>c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d</w:t>
      </w:r>
      <w:r>
        <w:rPr>
          <w:rFonts w:cs="Calibri Light" w:hAnsi="Calibri Light" w:eastAsia="Calibri Light" w:ascii="Calibri Light"/>
          <w:spacing w:val="-8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1"/>
          <w:w w:val="100"/>
          <w:sz w:val="28"/>
          <w:szCs w:val="28"/>
        </w:rPr>
        <w:t>l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spacing w:before="68"/>
        <w:ind w:left="100" w:right="6598"/>
      </w:pP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2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1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   </w:t>
      </w:r>
      <w:r>
        <w:rPr>
          <w:rFonts w:cs="Calibri Light" w:hAnsi="Calibri Light" w:eastAsia="Calibri Light" w:ascii="Calibri Light"/>
          <w:spacing w:val="17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q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u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m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5" w:lineRule="auto" w:line="258"/>
        <w:ind w:left="100" w:right="79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This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test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which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was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olle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ted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North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ate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(Figure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comprise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460"/>
      </w:pPr>
      <w:r>
        <w:rPr>
          <w:rFonts w:cs="Segoe MDL2 Assets" w:hAnsi="Segoe MDL2 Assets" w:eastAsia="Segoe MDL2 Assets" w:ascii="Segoe MDL2 Assets"/>
          <w:spacing w:val="0"/>
          <w:w w:val="45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45"/>
          <w:sz w:val="22"/>
          <w:szCs w:val="22"/>
        </w:rPr>
        <w:t>        </w:t>
      </w:r>
      <w:r>
        <w:rPr>
          <w:rFonts w:cs="Segoe MDL2 Assets" w:hAnsi="Segoe MDL2 Assets" w:eastAsia="Segoe MDL2 Assets" w:ascii="Segoe MDL2 Assets"/>
          <w:spacing w:val="16"/>
          <w:w w:val="45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rical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ivity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(EC),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geable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Perc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nt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SP))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tabs>
          <w:tab w:pos="820" w:val="left"/>
        </w:tabs>
        <w:jc w:val="left"/>
        <w:spacing w:before="22" w:lineRule="auto" w:line="259"/>
        <w:ind w:left="820" w:right="80" w:hanging="360"/>
      </w:pPr>
      <w:r>
        <w:rPr>
          <w:rFonts w:cs="Segoe MDL2 Assets" w:hAnsi="Segoe MDL2 Assets" w:eastAsia="Segoe MDL2 Assets" w:ascii="Segoe MDL2 Assets"/>
          <w:spacing w:val="0"/>
          <w:w w:val="45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100"/>
          <w:sz w:val="22"/>
          <w:szCs w:val="22"/>
        </w:rPr>
        <w:tab/>
      </w:r>
      <w:r>
        <w:rPr>
          <w:rFonts w:cs="Segoe MDL2 Assets" w:hAnsi="Segoe MDL2 Assets" w:eastAsia="Segoe MDL2 Assets" w:ascii="Segoe MDL2 Assets"/>
          <w:spacing w:val="0"/>
          <w:w w:val="100"/>
          <w:sz w:val="22"/>
          <w:szCs w:val="22"/>
        </w:rPr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Spatial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riates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mean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nual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rainf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am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cover,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geol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gy,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hydr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geol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gy,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remo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sensing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ges,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altitude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50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anged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ble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2"/>
          <w:szCs w:val="22"/>
        </w:rPr>
        <w:jc w:val="both"/>
        <w:ind w:left="100" w:right="5733"/>
      </w:pP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b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1: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Or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g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nizati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n</w:t>
      </w:r>
      <w:r>
        <w:rPr>
          <w:rFonts w:cs="Calibri Light" w:hAnsi="Calibri Light" w:eastAsia="Calibri Light" w:ascii="Calibri Light"/>
          <w:spacing w:val="-1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of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st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case</w:t>
      </w:r>
      <w:r>
        <w:rPr>
          <w:rFonts w:cs="Calibri Light" w:hAnsi="Calibri Light" w:eastAsia="Calibri Light" w:ascii="Calibri Light"/>
          <w:spacing w:val="-4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d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</w:r>
    </w:p>
    <w:p>
      <w:pPr>
        <w:rPr>
          <w:sz w:val="3"/>
          <w:szCs w:val="3"/>
        </w:rPr>
        <w:jc w:val="left"/>
        <w:spacing w:before="1" w:lineRule="exact" w:line="20"/>
      </w:pPr>
      <w:r>
        <w:rPr>
          <w:sz w:val="3"/>
          <w:szCs w:val="3"/>
        </w:rPr>
      </w:r>
    </w:p>
    <w:tbl>
      <w:tblPr>
        <w:tblW w:w="0" w:type="auto"/>
        <w:tblLook w:val="01E0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95" w:hRule="exact"/>
        </w:trPr>
        <w:tc>
          <w:tcPr>
            <w:tcW w:w="8359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ind w:left="10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mple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color w:val="FFFFFF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Pits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    </w:t>
            </w:r>
            <w:r>
              <w:rPr>
                <w:rFonts w:cs="Calibri" w:hAnsi="Calibri" w:eastAsia="Calibri" w:ascii="Calibri"/>
                <w:color w:val="FFFFFF"/>
                <w:spacing w:val="4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Longi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color w:val="FFFFFF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Latitude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color w:val="FFFFFF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per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color w:val="FFFFFF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Lower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color w:val="FFFFFF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Horizon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color w:val="FFFFFF"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EC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          </w:t>
            </w:r>
            <w:r>
              <w:rPr>
                <w:rFonts w:cs="Calibri" w:hAnsi="Calibri" w:eastAsia="Calibri" w:ascii="Calibri"/>
                <w:color w:val="FFFFFF"/>
                <w:spacing w:val="48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pH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        </w:t>
            </w:r>
            <w:r>
              <w:rPr>
                <w:rFonts w:cs="Calibri" w:hAnsi="Calibri" w:eastAsia="Calibri" w:ascii="Calibri"/>
                <w:color w:val="FFFFFF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2"/>
                <w:szCs w:val="22"/>
              </w:rPr>
              <w:t>ESP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00" w:hRule="exact"/>
        </w:trPr>
        <w:tc>
          <w:tcPr>
            <w:tcW w:w="8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right"/>
              <w:spacing w:before="5"/>
              <w:ind w:right="108"/>
            </w:pP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</w:rPr>
              <w:t>5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5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5DFB3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5"/>
              <w:ind w:left="401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 </w:t>
            </w:r>
            <w:r>
              <w:rPr>
                <w:rFonts w:cs="Calibri" w:hAnsi="Calibri" w:eastAsia="Calibri" w:ascii="Calibri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29.81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</w:t>
            </w:r>
            <w:r>
              <w:rPr>
                <w:rFonts w:cs="Calibri" w:hAnsi="Calibri" w:eastAsia="Calibri" w:ascii="Calibri"/>
                <w:spacing w:val="5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20.62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  </w:t>
            </w:r>
            <w:r>
              <w:rPr>
                <w:rFonts w:cs="Calibri" w:hAnsi="Calibri" w:eastAsia="Calibri" w:ascii="Calibri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</w:t>
            </w:r>
            <w:r>
              <w:rPr>
                <w:rFonts w:cs="Calibri" w:hAnsi="Calibri" w:eastAsia="Calibri" w:ascii="Calibri"/>
                <w:spacing w:val="47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10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</w:t>
            </w:r>
            <w:r>
              <w:rPr>
                <w:rFonts w:cs="Calibri" w:hAnsi="Calibri" w:eastAsia="Calibri" w:ascii="Calibri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1.000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</w:t>
            </w:r>
            <w:r>
              <w:rPr>
                <w:rFonts w:cs="Calibri" w:hAnsi="Calibri" w:eastAsia="Calibri" w:ascii="Calibri"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1.900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8.600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10.0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95" w:hRule="exact"/>
        </w:trPr>
        <w:tc>
          <w:tcPr>
            <w:tcW w:w="8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right"/>
              <w:spacing w:before="5"/>
              <w:ind w:right="108"/>
            </w:pP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</w:rPr>
              <w:t>6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5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1EED9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5"/>
              <w:ind w:left="401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 </w:t>
            </w:r>
            <w:r>
              <w:rPr>
                <w:rFonts w:cs="Calibri" w:hAnsi="Calibri" w:eastAsia="Calibri" w:ascii="Calibri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29.81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</w:t>
            </w:r>
            <w:r>
              <w:rPr>
                <w:rFonts w:cs="Calibri" w:hAnsi="Calibri" w:eastAsia="Calibri" w:ascii="Calibri"/>
                <w:spacing w:val="5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20.62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10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</w:t>
            </w:r>
            <w:r>
              <w:rPr>
                <w:rFonts w:cs="Calibri" w:hAnsi="Calibri" w:eastAsia="Calibri" w:ascii="Calibri"/>
                <w:spacing w:val="4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30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</w:t>
            </w:r>
            <w:r>
              <w:rPr>
                <w:rFonts w:cs="Calibri" w:hAnsi="Calibri" w:eastAsia="Calibri" w:ascii="Calibri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2.000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</w:t>
            </w:r>
            <w:r>
              <w:rPr>
                <w:rFonts w:cs="Calibri" w:hAnsi="Calibri" w:eastAsia="Calibri" w:ascii="Calibri"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0.700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7.800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</w:t>
            </w:r>
            <w:r>
              <w:rPr>
                <w:rFonts w:cs="Calibri" w:hAnsi="Calibri" w:eastAsia="Calibri" w:ascii="Calibri"/>
                <w:spacing w:val="27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5.000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10" w:hRule="exact"/>
        </w:trPr>
        <w:tc>
          <w:tcPr>
            <w:tcW w:w="8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right"/>
              <w:spacing w:before="10"/>
              <w:ind w:right="108"/>
            </w:pP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</w:rPr>
              <w:t>7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5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tabs>
                <w:tab w:pos="7500" w:val="left"/>
              </w:tabs>
              <w:jc w:val="left"/>
              <w:spacing w:before="10"/>
              <w:ind w:left="5" w:right="-53"/>
            </w:pPr>
            <w:r>
              <w:rPr>
                <w:rFonts w:cs="Calibri" w:hAnsi="Calibri" w:eastAsia="Calibri" w:ascii="Calibri"/>
                <w:w w:val="99"/>
                <w:sz w:val="22"/>
                <w:szCs w:val="22"/>
              </w:rPr>
            </w:r>
            <w:r>
              <w:rPr>
                <w:rFonts w:cs="Calibri" w:hAnsi="Calibri" w:eastAsia="Calibri" w:ascii="Calibri"/>
                <w:w w:val="99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w w:val="100"/>
                <w:sz w:val="22"/>
                <w:szCs w:val="22"/>
                <w:highlight w:val="lightGray"/>
              </w:rPr>
              <w:t>      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spacing w:val="-2"/>
                <w:w w:val="100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  <w:t>2</w:t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  <w:highlight w:val="lightGray"/>
              </w:rPr>
              <w:t>          </w:t>
            </w:r>
            <w:r>
              <w:rPr>
                <w:rFonts w:cs="Calibri" w:hAnsi="Calibri" w:eastAsia="Calibri" w:ascii="Calibri"/>
                <w:spacing w:val="11"/>
                <w:w w:val="100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spacing w:val="11"/>
                <w:w w:val="100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  <w:t>29.81</w:t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  <w:highlight w:val="lightGray"/>
              </w:rPr>
              <w:t>       </w:t>
            </w:r>
            <w:r>
              <w:rPr>
                <w:rFonts w:cs="Calibri" w:hAnsi="Calibri" w:eastAsia="Calibri" w:ascii="Calibri"/>
                <w:spacing w:val="5"/>
                <w:w w:val="100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spacing w:val="5"/>
                <w:w w:val="100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  <w:t>20.62</w:t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  <w:highlight w:val="lightGray"/>
              </w:rPr>
              <w:t>         </w:t>
            </w:r>
            <w:r>
              <w:rPr>
                <w:rFonts w:cs="Calibri" w:hAnsi="Calibri" w:eastAsia="Calibri" w:ascii="Calibri"/>
                <w:spacing w:val="7"/>
                <w:w w:val="100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spacing w:val="7"/>
                <w:w w:val="100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  <w:t>30</w:t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  <w:highlight w:val="lightGray"/>
              </w:rPr>
              <w:t>       </w:t>
            </w:r>
            <w:r>
              <w:rPr>
                <w:rFonts w:cs="Calibri" w:hAnsi="Calibri" w:eastAsia="Calibri" w:ascii="Calibri"/>
                <w:spacing w:val="-14"/>
                <w:w w:val="100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spacing w:val="-14"/>
                <w:w w:val="100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  <w:t>100</w:t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  <w:highlight w:val="lightGray"/>
              </w:rPr>
              <w:t>      </w:t>
            </w:r>
            <w:r>
              <w:rPr>
                <w:rFonts w:cs="Calibri" w:hAnsi="Calibri" w:eastAsia="Calibri" w:ascii="Calibri"/>
                <w:spacing w:val="15"/>
                <w:w w:val="100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spacing w:val="15"/>
                <w:w w:val="100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  <w:t>3.000</w:t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  <w:highlight w:val="lightGray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  <w:highlight w:val="lightGray"/>
              </w:rPr>
              <w:tab/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  <w:highlight w:val="lightGray"/>
              </w:rPr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95" w:hRule="exact"/>
        </w:trPr>
        <w:tc>
          <w:tcPr>
            <w:tcW w:w="8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right"/>
              <w:ind w:right="108"/>
            </w:pP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</w:rPr>
              <w:t>8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5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1EED9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ind w:left="401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 </w:t>
            </w:r>
            <w:r>
              <w:rPr>
                <w:rFonts w:cs="Calibri" w:hAnsi="Calibri" w:eastAsia="Calibri" w:ascii="Calibri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31.57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</w:t>
            </w:r>
            <w:r>
              <w:rPr>
                <w:rFonts w:cs="Calibri" w:hAnsi="Calibri" w:eastAsia="Calibri" w:ascii="Calibri"/>
                <w:spacing w:val="5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17.15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  </w:t>
            </w:r>
            <w:r>
              <w:rPr>
                <w:rFonts w:cs="Calibri" w:hAnsi="Calibri" w:eastAsia="Calibri" w:ascii="Calibri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</w:t>
            </w:r>
            <w:r>
              <w:rPr>
                <w:rFonts w:cs="Calibri" w:hAnsi="Calibri" w:eastAsia="Calibri" w:ascii="Calibri"/>
                <w:spacing w:val="47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35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</w:t>
            </w:r>
            <w:r>
              <w:rPr>
                <w:rFonts w:cs="Calibri" w:hAnsi="Calibri" w:eastAsia="Calibri" w:ascii="Calibri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1.000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</w:t>
            </w:r>
            <w:r>
              <w:rPr>
                <w:rFonts w:cs="Calibri" w:hAnsi="Calibri" w:eastAsia="Calibri" w:ascii="Calibri"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0.900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7.600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</w:t>
            </w:r>
            <w:r>
              <w:rPr>
                <w:rFonts w:cs="Calibri" w:hAnsi="Calibri" w:eastAsia="Calibri" w:ascii="Calibri"/>
                <w:spacing w:val="27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5.000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00" w:hRule="exact"/>
        </w:trPr>
        <w:tc>
          <w:tcPr>
            <w:tcW w:w="8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right"/>
              <w:spacing w:before="5"/>
              <w:ind w:right="108"/>
            </w:pPr>
            <w:r>
              <w:rPr>
                <w:rFonts w:cs="Calibri" w:hAnsi="Calibri" w:eastAsia="Calibri" w:ascii="Calibri"/>
                <w:spacing w:val="0"/>
                <w:w w:val="99"/>
                <w:sz w:val="22"/>
                <w:szCs w:val="22"/>
              </w:rPr>
              <w:t>9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5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5DFB3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5"/>
              <w:ind w:left="401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 </w:t>
            </w:r>
            <w:r>
              <w:rPr>
                <w:rFonts w:cs="Calibri" w:hAnsi="Calibri" w:eastAsia="Calibri" w:ascii="Calibri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31.57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</w:t>
            </w:r>
            <w:r>
              <w:rPr>
                <w:rFonts w:cs="Calibri" w:hAnsi="Calibri" w:eastAsia="Calibri" w:ascii="Calibri"/>
                <w:spacing w:val="5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17.15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35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</w:t>
            </w:r>
            <w:r>
              <w:rPr>
                <w:rFonts w:cs="Calibri" w:hAnsi="Calibri" w:eastAsia="Calibri" w:ascii="Calibri"/>
                <w:spacing w:val="4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60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</w:t>
            </w:r>
            <w:r>
              <w:rPr>
                <w:rFonts w:cs="Calibri" w:hAnsi="Calibri" w:eastAsia="Calibri" w:ascii="Calibri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2.000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</w:t>
            </w:r>
            <w:r>
              <w:rPr>
                <w:rFonts w:cs="Calibri" w:hAnsi="Calibri" w:eastAsia="Calibri" w:ascii="Calibri"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0.400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7.800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</w:t>
            </w:r>
            <w:r>
              <w:rPr>
                <w:rFonts w:cs="Calibri" w:hAnsi="Calibri" w:eastAsia="Calibri" w:ascii="Calibri"/>
                <w:spacing w:val="27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2.000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95" w:hRule="exact"/>
        </w:trPr>
        <w:tc>
          <w:tcPr>
            <w:tcW w:w="8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5"/>
              <w:ind w:left="524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10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5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1EED9"/>
          </w:tcPr>
          <w:p>
            <w:pPr>
              <w:rPr>
                <w:rFonts w:cs="Calibri" w:hAnsi="Calibri" w:eastAsia="Calibri" w:ascii="Calibri"/>
                <w:sz w:val="22"/>
                <w:szCs w:val="22"/>
              </w:rPr>
              <w:jc w:val="left"/>
              <w:spacing w:before="5"/>
              <w:ind w:left="401"/>
            </w:pP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 </w:t>
            </w:r>
            <w:r>
              <w:rPr>
                <w:rFonts w:cs="Calibri" w:hAnsi="Calibri" w:eastAsia="Calibri" w:ascii="Calibri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31.57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</w:t>
            </w:r>
            <w:r>
              <w:rPr>
                <w:rFonts w:cs="Calibri" w:hAnsi="Calibri" w:eastAsia="Calibri" w:ascii="Calibri"/>
                <w:spacing w:val="50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17.15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   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60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</w:t>
            </w:r>
            <w:r>
              <w:rPr>
                <w:rFonts w:cs="Calibri" w:hAnsi="Calibri" w:eastAsia="Calibri" w:ascii="Calibri"/>
                <w:spacing w:val="33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100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  </w:t>
            </w:r>
            <w:r>
              <w:rPr>
                <w:rFonts w:cs="Calibri" w:hAnsi="Calibri" w:eastAsia="Calibri" w:ascii="Calibri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3.000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</w:t>
            </w:r>
            <w:r>
              <w:rPr>
                <w:rFonts w:cs="Calibri" w:hAnsi="Calibri" w:eastAsia="Calibri" w:ascii="Calibri"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0.400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Calibri" w:hAnsi="Calibri" w:eastAsia="Calibri" w:ascii="Calibri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7.900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     </w:t>
            </w:r>
            <w:r>
              <w:rPr>
                <w:rFonts w:cs="Calibri" w:hAnsi="Calibri" w:eastAsia="Calibri" w:ascii="Calibri"/>
                <w:spacing w:val="27"/>
                <w:w w:val="100"/>
                <w:sz w:val="22"/>
                <w:szCs w:val="22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2.000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ectPr>
          <w:pgNumType w:start="1"/>
          <w:pgMar w:footer="847" w:header="0" w:top="1560" w:bottom="280" w:left="1340" w:right="1320"/>
          <w:footerReference w:type="default" r:id="rId11"/>
          <w:pgSz w:w="11920" w:h="16840"/>
        </w:sectPr>
      </w:pP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08.64pt;height:320.15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Calibri Light" w:hAnsi="Calibri Light" w:eastAsia="Calibri Light" w:ascii="Calibri Light"/>
          <w:sz w:val="22"/>
          <w:szCs w:val="22"/>
        </w:rPr>
        <w:jc w:val="left"/>
        <w:spacing w:before="15"/>
        <w:ind w:left="100"/>
      </w:pP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gu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1: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Loc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n</w:t>
      </w:r>
      <w:r>
        <w:rPr>
          <w:rFonts w:cs="Calibri Light" w:hAnsi="Calibri Light" w:eastAsia="Calibri Light" w:ascii="Calibri Light"/>
          <w:spacing w:val="-6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of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est</w:t>
      </w:r>
      <w:r>
        <w:rPr>
          <w:rFonts w:cs="Calibri Light" w:hAnsi="Calibri Light" w:eastAsia="Calibri Light" w:ascii="Calibri Light"/>
          <w:spacing w:val="-4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se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s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il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orth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State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of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S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u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dan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9"/>
        <w:ind w:left="100" w:right="125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Oth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ter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lut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projec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WGS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84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(UTM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36N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sens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mages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orre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ted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refl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tance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bands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(Table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Calibri Light" w:hAnsi="Calibri Light" w:eastAsia="Calibri Light" w:ascii="Calibri Light"/>
          <w:sz w:val="22"/>
          <w:szCs w:val="22"/>
        </w:rPr>
        <w:jc w:val="left"/>
        <w:spacing w:lineRule="exact" w:line="260"/>
        <w:ind w:left="100"/>
      </w:pP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b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2: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MO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D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IS</w:t>
      </w:r>
      <w:r>
        <w:rPr>
          <w:rFonts w:cs="Calibri Light" w:hAnsi="Calibri Light" w:eastAsia="Calibri Light" w:ascii="Calibri Light"/>
          <w:spacing w:val="-6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re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m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7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se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sing</w:t>
      </w:r>
      <w:r>
        <w:rPr>
          <w:rFonts w:cs="Calibri Light" w:hAnsi="Calibri Light" w:eastAsia="Calibri Light" w:ascii="Calibri Light"/>
          <w:spacing w:val="-7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m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ages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</w:r>
    </w:p>
    <w:p>
      <w:pPr>
        <w:rPr>
          <w:sz w:val="3"/>
          <w:szCs w:val="3"/>
        </w:rPr>
        <w:jc w:val="left"/>
        <w:spacing w:before="4" w:lineRule="exact" w:line="20"/>
      </w:pPr>
      <w:r>
        <w:rPr>
          <w:sz w:val="3"/>
          <w:szCs w:val="3"/>
        </w:rPr>
      </w:r>
    </w:p>
    <w:tbl>
      <w:tblPr>
        <w:tblW w:w="0" w:type="auto"/>
        <w:tblLook w:val="01E0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65" w:hRule="exact"/>
        </w:trPr>
        <w:tc>
          <w:tcPr>
            <w:tcW w:w="9059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40"/>
              <w:ind w:left="103"/>
            </w:pP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0"/>
                <w:szCs w:val="20"/>
              </w:rPr>
              <w:t>I</w:t>
            </w:r>
            <w:r>
              <w:rPr>
                <w:rFonts w:cs="Calibri" w:hAnsi="Calibri" w:eastAsia="Calibri" w:ascii="Calibri"/>
                <w:b/>
                <w:color w:val="FFFFFF"/>
                <w:spacing w:val="1"/>
                <w:w w:val="100"/>
                <w:position w:val="1"/>
                <w:sz w:val="20"/>
                <w:szCs w:val="20"/>
              </w:rPr>
              <w:t>m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0"/>
                <w:szCs w:val="20"/>
              </w:rPr>
              <w:t>a</w:t>
            </w:r>
            <w:r>
              <w:rPr>
                <w:rFonts w:cs="Calibri" w:hAnsi="Calibri" w:eastAsia="Calibri" w:ascii="Calibri"/>
                <w:b/>
                <w:color w:val="FFFFFF"/>
                <w:spacing w:val="-1"/>
                <w:w w:val="100"/>
                <w:position w:val="1"/>
                <w:sz w:val="20"/>
                <w:szCs w:val="20"/>
              </w:rPr>
              <w:t>g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0"/>
                <w:szCs w:val="20"/>
              </w:rPr>
              <w:t>e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0"/>
                <w:szCs w:val="20"/>
              </w:rPr>
              <w:t>                                                                                                    </w:t>
            </w:r>
            <w:r>
              <w:rPr>
                <w:rFonts w:cs="Calibri" w:hAnsi="Calibri" w:eastAsia="Calibri" w:ascii="Calibri"/>
                <w:b/>
                <w:color w:val="FFFFFF"/>
                <w:spacing w:val="41"/>
                <w:w w:val="100"/>
                <w:position w:val="1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0"/>
                <w:szCs w:val="20"/>
              </w:rPr>
              <w:t>Spectr</w:t>
            </w:r>
            <w:r>
              <w:rPr>
                <w:rFonts w:cs="Calibri" w:hAnsi="Calibri" w:eastAsia="Calibri" w:ascii="Calibri"/>
                <w:b/>
                <w:color w:val="FFFFFF"/>
                <w:spacing w:val="-1"/>
                <w:w w:val="100"/>
                <w:position w:val="1"/>
                <w:sz w:val="20"/>
                <w:szCs w:val="20"/>
              </w:rPr>
              <w:t>a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0"/>
                <w:szCs w:val="20"/>
              </w:rPr>
              <w:t>l</w:t>
            </w:r>
            <w:r>
              <w:rPr>
                <w:rFonts w:cs="Calibri" w:hAnsi="Calibri" w:eastAsia="Calibri" w:ascii="Calibri"/>
                <w:b/>
                <w:color w:val="FFFFFF"/>
                <w:spacing w:val="-1"/>
                <w:w w:val="100"/>
                <w:position w:val="1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0"/>
                <w:szCs w:val="20"/>
              </w:rPr>
              <w:t>ba</w:t>
            </w:r>
            <w:r>
              <w:rPr>
                <w:rFonts w:cs="Calibri" w:hAnsi="Calibri" w:eastAsia="Calibri" w:ascii="Calibri"/>
                <w:b/>
                <w:color w:val="FFFFFF"/>
                <w:spacing w:val="-1"/>
                <w:w w:val="100"/>
                <w:position w:val="1"/>
                <w:sz w:val="20"/>
                <w:szCs w:val="20"/>
              </w:rPr>
              <w:t>n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position w:val="1"/>
                <w:sz w:val="20"/>
                <w:szCs w:val="20"/>
              </w:rPr>
              <w:t>ds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69" w:hRule="exact"/>
        </w:trPr>
        <w:tc>
          <w:tcPr>
            <w:tcW w:w="2598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  <w:shd w:val="clear" w:color="auto" w:fill="6FAC46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before="4"/>
              <w:ind w:left="103"/>
            </w:pP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0"/>
                <w:szCs w:val="20"/>
              </w:rPr>
              <w:t>MODIS</w:t>
            </w:r>
            <w:r>
              <w:rPr>
                <w:rFonts w:cs="Calibri" w:hAnsi="Calibri" w:eastAsia="Calibri" w:ascii="Calibri"/>
                <w:b/>
                <w:color w:val="FFFFFF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0"/>
                <w:szCs w:val="20"/>
              </w:rPr>
              <w:t>MO</w:t>
            </w:r>
            <w:r>
              <w:rPr>
                <w:rFonts w:cs="Calibri" w:hAnsi="Calibri" w:eastAsia="Calibri" w:ascii="Calibri"/>
                <w:b/>
                <w:color w:val="FFFFFF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Calibri" w:hAnsi="Calibri" w:eastAsia="Calibri" w:ascii="Calibri"/>
                <w:b/>
                <w:color w:val="FFFFFF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Calibri" w:hAnsi="Calibri" w:eastAsia="Calibri" w:ascii="Calibri"/>
                <w:b/>
                <w:color w:val="FFFFFF"/>
                <w:spacing w:val="1"/>
                <w:w w:val="100"/>
                <w:sz w:val="20"/>
                <w:szCs w:val="20"/>
              </w:rPr>
              <w:t>9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0"/>
                <w:szCs w:val="20"/>
              </w:rPr>
              <w:t>GA</w:t>
            </w:r>
            <w:r>
              <w:rPr>
                <w:rFonts w:cs="Calibri" w:hAnsi="Calibri" w:eastAsia="Calibri" w:ascii="Calibri"/>
                <w:b/>
                <w:color w:val="FFFFFF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b/>
                <w:color w:val="FFFFFF"/>
                <w:spacing w:val="0"/>
                <w:w w:val="100"/>
                <w:sz w:val="20"/>
                <w:szCs w:val="20"/>
              </w:rPr>
              <w:t>V6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5DFB3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before="4"/>
              <w:ind w:left="1117"/>
            </w:pP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Band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                         </w:t>
            </w:r>
            <w:r>
              <w:rPr>
                <w:rFonts w:cs="Calibri" w:hAnsi="Calibri" w:eastAsia="Calibri" w:ascii="Calibri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Blue: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0.459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-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.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479</w:t>
            </w:r>
            <w:r>
              <w:rPr>
                <w:rFonts w:cs="Calibri" w:hAnsi="Calibri" w:eastAsia="Calibri" w:ascii="Calibri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µm</w:t>
            </w:r>
          </w:p>
        </w:tc>
      </w:tr>
      <w:tr>
        <w:trPr>
          <w:trHeight w:val="269" w:hRule="exact"/>
        </w:trPr>
        <w:tc>
          <w:tcPr>
            <w:tcW w:w="2598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6FAC46"/>
          </w:tcPr>
          <w:p/>
        </w:tc>
        <w:tc>
          <w:tcPr>
            <w:tcW w:w="6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1EED9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before="4"/>
              <w:ind w:left="1117"/>
            </w:pP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Band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                         </w:t>
            </w:r>
            <w:r>
              <w:rPr>
                <w:rFonts w:cs="Calibri" w:hAnsi="Calibri" w:eastAsia="Calibri" w:ascii="Calibri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een: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0.545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-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.565</w:t>
            </w:r>
            <w:r>
              <w:rPr>
                <w:rFonts w:cs="Calibri" w:hAnsi="Calibri" w:eastAsia="Calibri" w:ascii="Calibri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µm</w:t>
            </w:r>
          </w:p>
        </w:tc>
      </w:tr>
      <w:tr>
        <w:trPr>
          <w:trHeight w:val="269" w:hRule="exact"/>
        </w:trPr>
        <w:tc>
          <w:tcPr>
            <w:tcW w:w="2598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6FAC46"/>
          </w:tcPr>
          <w:p/>
        </w:tc>
        <w:tc>
          <w:tcPr>
            <w:tcW w:w="6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5DFB3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before="4"/>
              <w:ind w:left="1117"/>
            </w:pP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Band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                         </w:t>
            </w:r>
            <w:r>
              <w:rPr>
                <w:rFonts w:cs="Calibri" w:hAnsi="Calibri" w:eastAsia="Calibri" w:ascii="Calibri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Red: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.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cs="Calibri" w:hAnsi="Calibri" w:eastAsia="Calibri" w:ascii="Calibri"/>
                <w:spacing w:val="1"/>
                <w:w w:val="100"/>
                <w:sz w:val="20"/>
                <w:szCs w:val="20"/>
              </w:rPr>
              <w:t>2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-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0.67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µm</w:t>
            </w:r>
          </w:p>
        </w:tc>
      </w:tr>
      <w:tr>
        <w:trPr>
          <w:trHeight w:val="269" w:hRule="exact"/>
        </w:trPr>
        <w:tc>
          <w:tcPr>
            <w:tcW w:w="2598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6FAC46"/>
          </w:tcPr>
          <w:p/>
        </w:tc>
        <w:tc>
          <w:tcPr>
            <w:tcW w:w="6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1EED9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before="4"/>
              <w:ind w:left="1117"/>
            </w:pP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Band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                         </w:t>
            </w:r>
            <w:r>
              <w:rPr>
                <w:rFonts w:cs="Calibri" w:hAnsi="Calibri" w:eastAsia="Calibri" w:ascii="Calibri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NIR: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.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841-0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.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8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76</w:t>
            </w:r>
            <w:r>
              <w:rPr>
                <w:rFonts w:cs="Calibri" w:hAnsi="Calibri" w:eastAsia="Calibri" w:ascii="Calibri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µm</w:t>
            </w:r>
          </w:p>
        </w:tc>
      </w:tr>
      <w:tr>
        <w:trPr>
          <w:trHeight w:val="269" w:hRule="exact"/>
        </w:trPr>
        <w:tc>
          <w:tcPr>
            <w:tcW w:w="2598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6FAC46"/>
          </w:tcPr>
          <w:p/>
        </w:tc>
        <w:tc>
          <w:tcPr>
            <w:tcW w:w="6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5DFB3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before="4"/>
              <w:ind w:left="1117"/>
            </w:pP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Band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                         </w:t>
            </w:r>
            <w:r>
              <w:rPr>
                <w:rFonts w:cs="Calibri" w:hAnsi="Calibri" w:eastAsia="Calibri" w:ascii="Calibri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Calibri" w:hAnsi="Calibri" w:eastAsia="Calibri" w:ascii="Calibri"/>
                <w:spacing w:val="1"/>
                <w:w w:val="100"/>
                <w:sz w:val="20"/>
                <w:szCs w:val="20"/>
              </w:rPr>
              <w:t>W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R1: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.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628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-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1.652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µm</w:t>
            </w:r>
          </w:p>
        </w:tc>
      </w:tr>
      <w:tr>
        <w:trPr>
          <w:trHeight w:val="264" w:hRule="exact"/>
        </w:trPr>
        <w:tc>
          <w:tcPr>
            <w:tcW w:w="2598" w:type="dxa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6FAC46"/>
          </w:tcPr>
          <w:p/>
        </w:tc>
        <w:tc>
          <w:tcPr>
            <w:tcW w:w="6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1EED9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before="4"/>
              <w:ind w:left="1117"/>
            </w:pP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Band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7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                         </w:t>
            </w:r>
            <w:r>
              <w:rPr>
                <w:rFonts w:cs="Calibri" w:hAnsi="Calibri" w:eastAsia="Calibri" w:ascii="Calibri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Calibri" w:hAnsi="Calibri" w:eastAsia="Calibri" w:ascii="Calibri"/>
                <w:spacing w:val="1"/>
                <w:w w:val="100"/>
                <w:sz w:val="20"/>
                <w:szCs w:val="20"/>
              </w:rPr>
              <w:t>W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R2: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.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105</w:t>
            </w:r>
            <w:r>
              <w:rPr>
                <w:rFonts w:cs="Calibri" w:hAnsi="Calibri" w:eastAsia="Calibri" w:ascii="Calibri"/>
                <w:spacing w:val="-1"/>
                <w:w w:val="100"/>
                <w:sz w:val="20"/>
                <w:szCs w:val="20"/>
              </w:rPr>
              <w:t>-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2.13</w:t>
            </w:r>
            <w:r>
              <w:rPr>
                <w:rFonts w:cs="Calibri" w:hAnsi="Calibri" w:eastAsia="Calibri" w:ascii="Calibri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Calibri" w:hAnsi="Calibri" w:eastAsia="Calibri" w:ascii="Calibri"/>
                <w:spacing w:val="0"/>
                <w:w w:val="100"/>
                <w:sz w:val="20"/>
                <w:szCs w:val="20"/>
              </w:rPr>
              <w:t>µm</w:t>
            </w:r>
          </w:p>
        </w:tc>
      </w:tr>
    </w:tbl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5" w:lineRule="auto" w:line="259"/>
        <w:ind w:left="100" w:right="12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case</w:t>
      </w:r>
      <w:r>
        <w:rPr>
          <w:rFonts w:cs="Calibri" w:hAnsi="Calibri" w:eastAsia="Calibri" w:ascii="Calibri"/>
          <w:spacing w:val="4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(so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RData,</w:t>
      </w:r>
      <w:r>
        <w:rPr>
          <w:rFonts w:cs="Calibri" w:hAnsi="Calibri" w:eastAsia="Calibri" w:ascii="Calibri"/>
          <w:spacing w:val="4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pred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ors.RData)</w:t>
      </w:r>
      <w:r>
        <w:rPr>
          <w:rFonts w:cs="Calibri" w:hAnsi="Calibri" w:eastAsia="Calibri" w:ascii="Calibri"/>
          <w:spacing w:val="4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have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tored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(</w:t>
      </w:r>
      <w:r>
        <w:rPr>
          <w:rFonts w:cs="Calibri" w:hAnsi="Calibri" w:eastAsia="Calibri" w:ascii="Calibri"/>
          <w:color w:val="0462C1"/>
          <w:spacing w:val="4"/>
          <w:w w:val="100"/>
          <w:sz w:val="22"/>
          <w:szCs w:val="22"/>
        </w:rPr>
      </w:r>
      <w:hyperlink r:id="rId13"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her</w:t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  <w:u w:val="single" w:color="0462C1"/>
          </w:rPr>
          <w:t>e</w:t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00000"/>
            <w:spacing w:val="0"/>
            <w:w w:val="100"/>
            <w:sz w:val="22"/>
            <w:szCs w:val="22"/>
          </w:rPr>
          <w:t>)</w:t>
        </w:r>
      </w:hyperlink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datafi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color w:val="000000"/>
          <w:spacing w:val="4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rmat.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So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il.</w:t>
      </w:r>
      <w:r>
        <w:rPr>
          <w:rFonts w:cs="Calibri" w:hAnsi="Calibri" w:eastAsia="Calibri" w:ascii="Calibri"/>
          <w:color w:val="000000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color w:val="000000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color w:val="000000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cal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bration</w:t>
      </w:r>
      <w:r>
        <w:rPr>
          <w:rFonts w:cs="Calibri" w:hAnsi="Calibri" w:eastAsia="Calibri" w:ascii="Calibri"/>
          <w:color w:val="000000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color w:val="000000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ata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et</w:t>
      </w:r>
      <w:r>
        <w:rPr>
          <w:rFonts w:cs="Calibri" w:hAnsi="Calibri" w:eastAsia="Calibri" w:ascii="Calibri"/>
          <w:color w:val="000000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while</w:t>
      </w:r>
      <w:r>
        <w:rPr>
          <w:rFonts w:cs="Calibri" w:hAnsi="Calibri" w:eastAsia="Calibri" w:ascii="Calibri"/>
          <w:color w:val="000000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ct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rs.RData</w:t>
      </w:r>
      <w:r>
        <w:rPr>
          <w:rFonts w:cs="Calibri" w:hAnsi="Calibri" w:eastAsia="Calibri" w:ascii="Calibri"/>
          <w:color w:val="000000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color w:val="000000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color w:val="000000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stack</w:t>
      </w:r>
      <w:r>
        <w:rPr>
          <w:rFonts w:cs="Calibri" w:hAnsi="Calibri" w:eastAsia="Calibri" w:ascii="Calibri"/>
          <w:color w:val="000000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color w:val="000000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color w:val="000000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ter</w:t>
      </w:r>
      <w:r>
        <w:rPr>
          <w:rFonts w:cs="Calibri" w:hAnsi="Calibri" w:eastAsia="Calibri" w:ascii="Calibri"/>
          <w:color w:val="000000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file.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left"/>
        <w:ind w:left="100"/>
      </w:pP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2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2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   </w:t>
      </w:r>
      <w:r>
        <w:rPr>
          <w:rFonts w:cs="Calibri Light" w:hAnsi="Calibri Light" w:eastAsia="Calibri Light" w:ascii="Calibri Light"/>
          <w:spacing w:val="17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f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w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q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u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m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5"/>
        <w:ind w:left="10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test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software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have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been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nstalled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(from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515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i.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3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color w:val="0462C1"/>
          <w:spacing w:val="0"/>
          <w:w w:val="100"/>
          <w:sz w:val="22"/>
          <w:szCs w:val="22"/>
        </w:rPr>
      </w:r>
      <w:hyperlink r:id="rId14"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ht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tps:/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www.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r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-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pro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ject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.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rg</w:t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00000"/>
            <w:spacing w:val="0"/>
            <w:w w:val="100"/>
            <w:sz w:val="22"/>
            <w:szCs w:val="22"/>
          </w:rPr>
          <w:t>)</w:t>
        </w:r>
      </w:hyperlink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/>
        <w:ind w:left="1465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ii.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3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color w:val="0462C1"/>
          <w:spacing w:val="0"/>
          <w:w w:val="100"/>
          <w:sz w:val="22"/>
          <w:szCs w:val="22"/>
        </w:rPr>
      </w:r>
      <w:hyperlink r:id="rId15"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ht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tps:/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qgis.o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r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g/en/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s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ite/fo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ruser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s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dow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nlo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a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d.htm</w:t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  <w:u w:val="single" w:color="0462C1"/>
          </w:rPr>
          <w:t>l</w:t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00000"/>
            <w:spacing w:val="0"/>
            <w:w w:val="100"/>
            <w:sz w:val="22"/>
            <w:szCs w:val="22"/>
          </w:rPr>
          <w:t>)</w:t>
        </w:r>
      </w:hyperlink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0"/>
        <w:ind w:left="1414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iii.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3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dio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color w:val="0462C1"/>
          <w:spacing w:val="0"/>
          <w:w w:val="100"/>
          <w:sz w:val="22"/>
          <w:szCs w:val="22"/>
        </w:rPr>
      </w:r>
      <w:hyperlink r:id="rId16"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ht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tp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s: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/r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s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tudio.com/pro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ducts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/r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s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tudio/d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wn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l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ad/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#downl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a</w:t>
        </w:r>
        <w:r>
          <w:rPr>
            <w:rFonts w:cs="Calibri" w:hAnsi="Calibri" w:eastAsia="Calibri" w:ascii="Calibri"/>
            <w:color w:val="0462C1"/>
            <w:spacing w:val="4"/>
            <w:w w:val="100"/>
            <w:sz w:val="22"/>
            <w:szCs w:val="22"/>
            <w:u w:val="single" w:color="0462C1"/>
          </w:rPr>
          <w:t>d</w:t>
        </w:r>
        <w:r>
          <w:rPr>
            <w:rFonts w:cs="Calibri" w:hAnsi="Calibri" w:eastAsia="Calibri" w:ascii="Calibri"/>
            <w:color w:val="0462C1"/>
            <w:spacing w:val="4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4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462C1"/>
            <w:spacing w:val="4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00000"/>
            <w:spacing w:val="0"/>
            <w:w w:val="100"/>
            <w:sz w:val="22"/>
            <w:szCs w:val="22"/>
          </w:rPr>
          <w:t>)</w:t>
        </w:r>
      </w:hyperlink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/>
        <w:ind w:left="1416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iv.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ILWIS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color w:val="0462C1"/>
          <w:spacing w:val="0"/>
          <w:w w:val="100"/>
          <w:sz w:val="22"/>
          <w:szCs w:val="22"/>
        </w:rPr>
      </w:r>
      <w:hyperlink r:id="rId17"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h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t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  <w:t>t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ps:</w:t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/w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w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w.itc.nl/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i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lwis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dow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nlo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a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d/ilwi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s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33</w:t>
        </w:r>
        <w:r>
          <w:rPr>
            <w:rFonts w:cs="Calibri" w:hAnsi="Calibri" w:eastAsia="Calibri" w:ascii="Calibri"/>
            <w:color w:val="0462C1"/>
            <w:spacing w:val="3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3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3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462C1"/>
            <w:spacing w:val="3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00000"/>
            <w:spacing w:val="0"/>
            <w:w w:val="100"/>
            <w:sz w:val="22"/>
            <w:szCs w:val="22"/>
          </w:rPr>
          <w:t>)</w:t>
        </w:r>
      </w:hyperlink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0"/>
        <w:ind w:left="1466"/>
        <w:sectPr>
          <w:pgMar w:header="0" w:footer="847" w:top="1320" w:bottom="280" w:left="1340" w:right="1280"/>
          <w:pgSz w:w="11920" w:h="16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v.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Spreadshe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oftware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(Excel,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ument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oftware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(Wo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d,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Notep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62" w:lineRule="auto" w:line="259"/>
        <w:ind w:left="100" w:right="6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packa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lling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with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R: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soi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ssessment,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p,</w:t>
      </w:r>
      <w:r>
        <w:rPr>
          <w:rFonts w:cs="Calibri" w:hAnsi="Calibri" w:eastAsia="Calibri" w:ascii="Calibri"/>
          <w:i/>
          <w:color w:val="0000FF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forei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n,</w:t>
      </w:r>
      <w:r>
        <w:rPr>
          <w:rFonts w:cs="Calibri" w:hAnsi="Calibri" w:eastAsia="Calibri" w:ascii="Calibri"/>
          <w:i/>
          <w:color w:val="0000FF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gdal,</w:t>
      </w:r>
      <w:r>
        <w:rPr>
          <w:rFonts w:cs="Calibri" w:hAnsi="Calibri" w:eastAsia="Calibri" w:ascii="Calibri"/>
          <w:i/>
          <w:color w:val="0000FF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car,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carData,</w:t>
      </w:r>
      <w:r>
        <w:rPr>
          <w:rFonts w:cs="Calibri" w:hAnsi="Calibri" w:eastAsia="Calibri" w:ascii="Calibri"/>
          <w:i/>
          <w:color w:val="0000FF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0000FF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e,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tat,</w:t>
      </w:r>
      <w:r>
        <w:rPr>
          <w:rFonts w:cs="Calibri" w:hAnsi="Calibri" w:eastAsia="Calibri" w:ascii="Calibri"/>
          <w:i/>
          <w:color w:val="0000FF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automap,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andomFo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0000FF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e1071,</w:t>
      </w:r>
      <w:r>
        <w:rPr>
          <w:rFonts w:cs="Calibri" w:hAnsi="Calibri" w:eastAsia="Calibri" w:ascii="Calibri"/>
          <w:i/>
          <w:color w:val="0000FF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car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t,</w:t>
      </w:r>
      <w:r>
        <w:rPr>
          <w:rFonts w:cs="Calibri" w:hAnsi="Calibri" w:eastAsia="Calibri" w:ascii="Calibri"/>
          <w:i/>
          <w:color w:val="0000FF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ras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er,</w:t>
      </w:r>
      <w:r>
        <w:rPr>
          <w:rFonts w:cs="Calibri" w:hAnsi="Calibri" w:eastAsia="Calibri" w:ascii="Calibri"/>
          <w:i/>
          <w:color w:val="0000FF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soiltextu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e,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5"/>
          <w:w w:val="100"/>
          <w:sz w:val="22"/>
          <w:szCs w:val="22"/>
        </w:rPr>
        <w:t>G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SIF,</w:t>
      </w:r>
      <w:r>
        <w:rPr>
          <w:rFonts w:cs="Calibri" w:hAnsi="Calibri" w:eastAsia="Calibri" w:ascii="Calibri"/>
          <w:i/>
          <w:color w:val="0000FF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aqp,</w:t>
      </w:r>
      <w:r>
        <w:rPr>
          <w:rFonts w:cs="Calibri" w:hAnsi="Calibri" w:eastAsia="Calibri" w:ascii="Calibri"/>
          <w:i/>
          <w:color w:val="0000FF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ply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Hmisc,</w:t>
      </w:r>
      <w:r>
        <w:rPr>
          <w:rFonts w:cs="Calibri" w:hAnsi="Calibri" w:eastAsia="Calibri" w:ascii="Calibri"/>
          <w:i/>
          <w:color w:val="0000FF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corrp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ot,</w:t>
      </w:r>
      <w:r>
        <w:rPr>
          <w:rFonts w:cs="Calibri" w:hAnsi="Calibri" w:eastAsia="Calibri" w:ascii="Calibri"/>
          <w:i/>
          <w:color w:val="0000FF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fa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0000FF"/>
          <w:spacing w:val="-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tr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i/>
          <w:color w:val="0000FF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spup,</w:t>
      </w:r>
      <w:r>
        <w:rPr>
          <w:rFonts w:cs="Calibri" w:hAnsi="Calibri" w:eastAsia="Calibri" w:ascii="Calibri"/>
          <w:i/>
          <w:color w:val="0000FF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urr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i/>
          <w:color w:val="0000FF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lat</w:t>
      </w:r>
      <w:r>
        <w:rPr>
          <w:rFonts w:cs="Calibri" w:hAnsi="Calibri" w:eastAsia="Calibri" w:ascii="Calibri"/>
          <w:i/>
          <w:color w:val="0000FF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0000FF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e,</w:t>
      </w:r>
      <w:r>
        <w:rPr>
          <w:rFonts w:cs="Calibri" w:hAnsi="Calibri" w:eastAsia="Calibri" w:ascii="Calibri"/>
          <w:i/>
          <w:color w:val="0000FF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ncf,</w:t>
      </w:r>
      <w:r>
        <w:rPr>
          <w:rFonts w:cs="Calibri" w:hAnsi="Calibri" w:eastAsia="Calibri" w:ascii="Calibri"/>
          <w:i/>
          <w:color w:val="0000FF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0000FF"/>
          <w:spacing w:val="0"/>
          <w:w w:val="100"/>
          <w:sz w:val="22"/>
          <w:szCs w:val="22"/>
        </w:rPr>
        <w:t>rang</w:t>
      </w:r>
      <w:r>
        <w:rPr>
          <w:rFonts w:cs="Calibri" w:hAnsi="Calibri" w:eastAsia="Calibri" w:ascii="Calibri"/>
          <w:i/>
          <w:color w:val="0000FF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0000FF"/>
          <w:spacing w:val="4"/>
          <w:w w:val="100"/>
          <w:sz w:val="22"/>
          <w:szCs w:val="22"/>
        </w:rPr>
        <w:t>r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color w:val="000000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They</w:t>
      </w:r>
      <w:r>
        <w:rPr>
          <w:rFonts w:cs="Calibri" w:hAnsi="Calibri" w:eastAsia="Calibri" w:ascii="Calibri"/>
          <w:color w:val="000000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hould</w:t>
      </w:r>
      <w:r>
        <w:rPr>
          <w:rFonts w:cs="Calibri" w:hAnsi="Calibri" w:eastAsia="Calibri" w:ascii="Calibri"/>
          <w:color w:val="000000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color w:val="000000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do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nlo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ded</w:t>
      </w:r>
      <w:r>
        <w:rPr>
          <w:rFonts w:cs="Calibri" w:hAnsi="Calibri" w:eastAsia="Calibri" w:ascii="Calibri"/>
          <w:color w:val="000000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color w:val="000000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nstalled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ngside</w:t>
      </w:r>
      <w:r>
        <w:rPr>
          <w:rFonts w:cs="Calibri" w:hAnsi="Calibri" w:eastAsia="Calibri" w:ascii="Calibri"/>
          <w:color w:val="000000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color w:val="000000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  <w:t>oftware.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Calibri Light" w:hAnsi="Calibri Light" w:eastAsia="Calibri Light" w:ascii="Calibri Light"/>
          <w:sz w:val="28"/>
          <w:szCs w:val="28"/>
        </w:rPr>
        <w:jc w:val="both"/>
        <w:ind w:left="100" w:right="7523"/>
      </w:pP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3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   </w:t>
      </w:r>
      <w:r>
        <w:rPr>
          <w:rFonts w:cs="Calibri Light" w:hAnsi="Calibri Light" w:eastAsia="Calibri Light" w:ascii="Calibri Light"/>
          <w:spacing w:val="37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R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e</w:t>
      </w:r>
      <w:r>
        <w:rPr>
          <w:rFonts w:cs="Calibri Light" w:hAnsi="Calibri Light" w:eastAsia="Calibri Light" w:ascii="Calibri Light"/>
          <w:spacing w:val="-1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o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u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r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c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8"/>
        <w:ind w:left="100" w:right="1186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llowing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urces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seful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mplemen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ing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tiviti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during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tion: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460"/>
      </w:pPr>
      <w:r>
        <w:rPr>
          <w:rFonts w:cs="Segoe MDL2 Assets" w:hAnsi="Segoe MDL2 Assets" w:eastAsia="Segoe MDL2 Assets" w:ascii="Segoe MDL2 Assets"/>
          <w:spacing w:val="0"/>
          <w:w w:val="45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45"/>
          <w:sz w:val="22"/>
          <w:szCs w:val="22"/>
        </w:rPr>
        <w:t>        </w:t>
      </w:r>
      <w:r>
        <w:rPr>
          <w:rFonts w:cs="Segoe MDL2 Assets" w:hAnsi="Segoe MDL2 Assets" w:eastAsia="Segoe MDL2 Assets" w:ascii="Segoe MDL2 Assets"/>
          <w:spacing w:val="16"/>
          <w:w w:val="45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References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tabs>
          <w:tab w:pos="1540" w:val="left"/>
        </w:tabs>
        <w:jc w:val="left"/>
        <w:spacing w:before="22" w:lineRule="auto" w:line="252"/>
        <w:ind w:left="1540" w:right="61" w:hanging="360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o</w:t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ab/>
      </w: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uideli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</w:t>
      </w:r>
      <w:r>
        <w:rPr>
          <w:rFonts w:cs="Calibri" w:hAnsi="Calibri" w:eastAsia="Calibri" w:ascii="Calibri"/>
          <w:spacing w:val="2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manual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(</w:t>
      </w:r>
      <w:r>
        <w:rPr>
          <w:rFonts w:cs="Calibri" w:hAnsi="Calibri" w:eastAsia="Calibri" w:ascii="Calibri"/>
          <w:color w:val="0462C1"/>
          <w:spacing w:val="2"/>
          <w:w w:val="100"/>
          <w:sz w:val="22"/>
          <w:szCs w:val="22"/>
        </w:rPr>
      </w:r>
      <w:hyperlink r:id="rId18"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GSP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-</w:t>
        </w:r>
      </w:hyperlink>
      <w:r>
        <w:rPr>
          <w:rFonts w:cs="Calibri" w:hAnsi="Calibri" w:eastAsia="Calibri" w:ascii="Calibri"/>
          <w:color w:val="0462C1"/>
          <w:spacing w:val="0"/>
          <w:w w:val="100"/>
          <w:sz w:val="22"/>
          <w:szCs w:val="22"/>
        </w:rPr>
      </w:r>
      <w:r>
        <w:rPr>
          <w:rFonts w:cs="Calibri" w:hAnsi="Calibri" w:eastAsia="Calibri" w:ascii="Calibri"/>
          <w:color w:val="0462C1"/>
          <w:spacing w:val="0"/>
          <w:w w:val="100"/>
          <w:sz w:val="22"/>
          <w:szCs w:val="22"/>
        </w:rPr>
        <w:t> </w:t>
      </w:r>
      <w:hyperlink r:id="rId19"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Secreta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r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iat@f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a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.or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g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00000"/>
            <w:spacing w:val="0"/>
            <w:w w:val="100"/>
            <w:sz w:val="22"/>
            <w:szCs w:val="22"/>
          </w:rPr>
          <w:t>)</w:t>
        </w:r>
      </w:hyperlink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6"/>
        <w:ind w:left="1180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o</w:t>
      </w:r>
      <w:r>
        <w:rPr>
          <w:rFonts w:cs="Courier New" w:hAnsi="Courier New" w:eastAsia="Courier New" w:ascii="Courier New"/>
          <w:spacing w:val="9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untry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elines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ecific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tions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global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pping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28"/>
          <w:szCs w:val="28"/>
        </w:rPr>
        <w:jc w:val="both"/>
        <w:ind w:left="100" w:right="7652"/>
      </w:pP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4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   </w:t>
      </w:r>
      <w:r>
        <w:rPr>
          <w:rFonts w:cs="Calibri Light" w:hAnsi="Calibri Light" w:eastAsia="Calibri Light" w:ascii="Calibri Light"/>
          <w:spacing w:val="37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A</w:t>
      </w:r>
      <w:r>
        <w:rPr>
          <w:rFonts w:cs="Calibri Light" w:hAnsi="Calibri Light" w:eastAsia="Calibri Light" w:ascii="Calibri Light"/>
          <w:spacing w:val="-1"/>
          <w:w w:val="100"/>
          <w:sz w:val="28"/>
          <w:szCs w:val="28"/>
        </w:rPr>
        <w:t>c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v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4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i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</w:r>
    </w:p>
    <w:p>
      <w:pPr>
        <w:rPr>
          <w:rFonts w:cs="Calibri Light" w:hAnsi="Calibri Light" w:eastAsia="Calibri Light" w:ascii="Calibri Light"/>
          <w:sz w:val="24"/>
          <w:szCs w:val="24"/>
        </w:rPr>
        <w:jc w:val="both"/>
        <w:spacing w:before="68"/>
        <w:ind w:left="100" w:right="5793"/>
      </w:pPr>
      <w:r>
        <w:rPr>
          <w:rFonts w:cs="Calibri Light" w:hAnsi="Calibri Light" w:eastAsia="Calibri Light" w:ascii="Calibri Light"/>
          <w:spacing w:val="-2"/>
          <w:w w:val="100"/>
          <w:sz w:val="24"/>
          <w:szCs w:val="24"/>
        </w:rPr>
        <w:t>4</w:t>
      </w:r>
      <w:r>
        <w:rPr>
          <w:rFonts w:cs="Calibri Light" w:hAnsi="Calibri Light" w:eastAsia="Calibri Light" w:ascii="Calibri Light"/>
          <w:spacing w:val="-1"/>
          <w:w w:val="100"/>
          <w:sz w:val="24"/>
          <w:szCs w:val="24"/>
        </w:rPr>
        <w:t>.</w:t>
      </w:r>
      <w:r>
        <w:rPr>
          <w:rFonts w:cs="Calibri Light" w:hAnsi="Calibri Light" w:eastAsia="Calibri Light" w:ascii="Calibri Light"/>
          <w:spacing w:val="0"/>
          <w:w w:val="100"/>
          <w:sz w:val="24"/>
          <w:szCs w:val="24"/>
        </w:rPr>
        <w:t>1</w:t>
      </w:r>
      <w:r>
        <w:rPr>
          <w:rFonts w:cs="Calibri Light" w:hAnsi="Calibri Light" w:eastAsia="Calibri Light" w:ascii="Calibri Light"/>
          <w:spacing w:val="0"/>
          <w:w w:val="100"/>
          <w:sz w:val="24"/>
          <w:szCs w:val="24"/>
        </w:rPr>
        <w:t>    </w:t>
      </w:r>
      <w:r>
        <w:rPr>
          <w:rFonts w:cs="Calibri Light" w:hAnsi="Calibri Light" w:eastAsia="Calibri Light" w:ascii="Calibri Light"/>
          <w:spacing w:val="6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spacing w:val="-1"/>
          <w:w w:val="100"/>
          <w:sz w:val="24"/>
          <w:szCs w:val="24"/>
        </w:rPr>
        <w:t>L</w:t>
      </w:r>
      <w:r>
        <w:rPr>
          <w:rFonts w:cs="Calibri Light" w:hAnsi="Calibri Light" w:eastAsia="Calibri Light" w:ascii="Calibri Light"/>
          <w:spacing w:val="-3"/>
          <w:w w:val="100"/>
          <w:sz w:val="24"/>
          <w:szCs w:val="24"/>
        </w:rPr>
        <w:t>o</w:t>
      </w:r>
      <w:r>
        <w:rPr>
          <w:rFonts w:cs="Calibri Light" w:hAnsi="Calibri Light" w:eastAsia="Calibri Light" w:ascii="Calibri Light"/>
          <w:spacing w:val="-1"/>
          <w:w w:val="100"/>
          <w:sz w:val="24"/>
          <w:szCs w:val="24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4"/>
          <w:szCs w:val="24"/>
        </w:rPr>
        <w:t>d</w:t>
      </w:r>
      <w:r>
        <w:rPr>
          <w:rFonts w:cs="Calibri Light" w:hAnsi="Calibri Light" w:eastAsia="Calibri Light" w:ascii="Calibri Light"/>
          <w:spacing w:val="-1"/>
          <w:w w:val="100"/>
          <w:sz w:val="24"/>
          <w:szCs w:val="24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4"/>
          <w:szCs w:val="24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4"/>
          <w:szCs w:val="24"/>
        </w:rPr>
        <w:t>g</w:t>
      </w:r>
      <w:r>
        <w:rPr>
          <w:rFonts w:cs="Calibri Light" w:hAnsi="Calibri Light" w:eastAsia="Calibri Light" w:ascii="Calibri Light"/>
          <w:spacing w:val="-2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spacing w:val="-4"/>
          <w:w w:val="100"/>
          <w:sz w:val="24"/>
          <w:szCs w:val="24"/>
        </w:rPr>
        <w:t>d</w:t>
      </w:r>
      <w:r>
        <w:rPr>
          <w:rFonts w:cs="Calibri Light" w:hAnsi="Calibri Light" w:eastAsia="Calibri Light" w:ascii="Calibri Light"/>
          <w:spacing w:val="-3"/>
          <w:w w:val="100"/>
          <w:sz w:val="24"/>
          <w:szCs w:val="24"/>
        </w:rPr>
        <w:t>a</w:t>
      </w:r>
      <w:r>
        <w:rPr>
          <w:rFonts w:cs="Calibri Light" w:hAnsi="Calibri Light" w:eastAsia="Calibri Light" w:ascii="Calibri Light"/>
          <w:spacing w:val="-1"/>
          <w:w w:val="100"/>
          <w:sz w:val="24"/>
          <w:szCs w:val="24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4"/>
          <w:szCs w:val="24"/>
        </w:rPr>
        <w:t>a</w:t>
      </w:r>
      <w:r>
        <w:rPr>
          <w:rFonts w:cs="Calibri Light" w:hAnsi="Calibri Light" w:eastAsia="Calibri Light" w:ascii="Calibri Light"/>
          <w:spacing w:val="-3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4"/>
          <w:szCs w:val="24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4"/>
          <w:szCs w:val="24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4"/>
          <w:szCs w:val="24"/>
        </w:rPr>
        <w:t>d</w:t>
      </w:r>
      <w:r>
        <w:rPr>
          <w:rFonts w:cs="Calibri Light" w:hAnsi="Calibri Light" w:eastAsia="Calibri Light" w:ascii="Calibri Light"/>
          <w:spacing w:val="-3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4"/>
          <w:szCs w:val="24"/>
        </w:rPr>
        <w:t>R</w:t>
      </w:r>
      <w:r>
        <w:rPr>
          <w:rFonts w:cs="Calibri Light" w:hAnsi="Calibri Light" w:eastAsia="Calibri Light" w:ascii="Calibri Light"/>
          <w:spacing w:val="-3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spacing w:val="-4"/>
          <w:w w:val="100"/>
          <w:sz w:val="24"/>
          <w:szCs w:val="24"/>
        </w:rPr>
        <w:t>p</w:t>
      </w:r>
      <w:r>
        <w:rPr>
          <w:rFonts w:cs="Calibri Light" w:hAnsi="Calibri Light" w:eastAsia="Calibri Light" w:ascii="Calibri Light"/>
          <w:spacing w:val="-1"/>
          <w:w w:val="100"/>
          <w:sz w:val="24"/>
          <w:szCs w:val="24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4"/>
          <w:szCs w:val="24"/>
        </w:rPr>
        <w:t>c</w:t>
      </w:r>
      <w:r>
        <w:rPr>
          <w:rFonts w:cs="Calibri Light" w:hAnsi="Calibri Light" w:eastAsia="Calibri Light" w:ascii="Calibri Light"/>
          <w:spacing w:val="-1"/>
          <w:w w:val="100"/>
          <w:sz w:val="24"/>
          <w:szCs w:val="24"/>
        </w:rPr>
        <w:t>k</w:t>
      </w:r>
      <w:r>
        <w:rPr>
          <w:rFonts w:cs="Calibri Light" w:hAnsi="Calibri Light" w:eastAsia="Calibri Light" w:ascii="Calibri Light"/>
          <w:spacing w:val="-3"/>
          <w:w w:val="100"/>
          <w:sz w:val="24"/>
          <w:szCs w:val="24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4"/>
          <w:szCs w:val="24"/>
        </w:rPr>
        <w:t>ges</w:t>
      </w:r>
      <w:r>
        <w:rPr>
          <w:rFonts w:cs="Calibri Light" w:hAnsi="Calibri Light" w:eastAsia="Calibri Light" w:ascii="Calibri Light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/>
        <w:ind w:left="100" w:right="4768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#St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1: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ata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set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wor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ing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direc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ory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0" w:right="61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Create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lder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all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it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Salinity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(C:/S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lini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righ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New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Folder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using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indo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explorer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(Figure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2).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ip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downlo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ded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zip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99"/>
          <w:sz w:val="22"/>
          <w:szCs w:val="22"/>
        </w:rPr>
        <w:t>(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99"/>
          <w:sz w:val="22"/>
          <w:szCs w:val="22"/>
        </w:rPr>
        <w:t>_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lt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ffected.z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p)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C/Sa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lini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pt;height:253.85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2"/>
          <w:szCs w:val="22"/>
        </w:rPr>
        <w:jc w:val="both"/>
        <w:ind w:left="100" w:right="6196"/>
      </w:pP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gu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2: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Creating</w:t>
      </w:r>
      <w:r>
        <w:rPr>
          <w:rFonts w:cs="Calibri Light" w:hAnsi="Calibri Light" w:eastAsia="Calibri Light" w:ascii="Calibri Light"/>
          <w:spacing w:val="-7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w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or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k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ing</w:t>
      </w:r>
      <w:r>
        <w:rPr>
          <w:rFonts w:cs="Calibri Light" w:hAnsi="Calibri Light" w:eastAsia="Calibri Light" w:ascii="Calibri Light"/>
          <w:spacing w:val="-7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l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d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0" w:right="60"/>
        <w:sectPr>
          <w:pgMar w:header="0" w:footer="847" w:top="1360" w:bottom="280" w:left="1340" w:right="1340"/>
          <w:pgSz w:w="11920" w:h="16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RStudio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ight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corner,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click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proje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pen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jec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”.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Navigate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C: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/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Salinity/DSM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_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ltaff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ted</w:t>
      </w:r>
      <w:r>
        <w:rPr>
          <w:rFonts w:cs="Calibri" w:hAnsi="Calibri" w:eastAsia="Calibri" w:ascii="Calibri"/>
          <w:spacing w:val="-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locate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_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laff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.Rproj”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file.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ose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it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jec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botto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ight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ner,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File</w:t>
      </w:r>
      <w:r>
        <w:rPr>
          <w:rFonts w:cs="Calibri" w:hAnsi="Calibri" w:eastAsia="Calibri" w:ascii="Calibri"/>
          <w:i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set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File,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ts,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Help,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Viewer).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his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will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reveal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set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files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_s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ltaffected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oj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(Figure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uble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(one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me)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accept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ogue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that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llows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(Dig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_mapp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ng_o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_s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ltaffecte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_s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ils.R,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predict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rs.R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ata,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il.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a,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ilvalid.RData)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pt;height:253.85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Calibri Light" w:hAnsi="Calibri Light" w:eastAsia="Calibri Light" w:ascii="Calibri Light"/>
          <w:sz w:val="22"/>
          <w:szCs w:val="22"/>
        </w:rPr>
        <w:jc w:val="left"/>
        <w:spacing w:before="15"/>
        <w:ind w:left="100"/>
      </w:pP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gu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3: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Loading</w:t>
      </w:r>
      <w:r>
        <w:rPr>
          <w:rFonts w:cs="Calibri Light" w:hAnsi="Calibri Light" w:eastAsia="Calibri Light" w:ascii="Calibri Light"/>
          <w:spacing w:val="-7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iles</w:t>
      </w:r>
      <w:r>
        <w:rPr>
          <w:rFonts w:cs="Calibri Light" w:hAnsi="Calibri Light" w:eastAsia="Calibri Light" w:ascii="Calibri Light"/>
          <w:spacing w:val="-3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m</w:t>
      </w:r>
      <w:r>
        <w:rPr>
          <w:rFonts w:cs="Calibri Light" w:hAnsi="Calibri Light" w:eastAsia="Calibri Light" w:ascii="Calibri Light"/>
          <w:spacing w:val="-3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Pr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ject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9"/>
        <w:ind w:left="100" w:right="8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top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botto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ght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panel,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click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(ge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r)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icon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labe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led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“More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i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Wor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ing</w:t>
      </w:r>
      <w:r>
        <w:rPr>
          <w:rFonts w:cs="Calibri" w:hAnsi="Calibri" w:eastAsia="Calibri" w:ascii="Calibri"/>
          <w:i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Direc</w:t>
      </w:r>
      <w:r>
        <w:rPr>
          <w:rFonts w:cs="Calibri" w:hAnsi="Calibri" w:eastAsia="Calibri" w:ascii="Calibri"/>
          <w:i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i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(Figure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4).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ep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sets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orking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ory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pt;height:253.85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2"/>
          <w:szCs w:val="22"/>
        </w:rPr>
        <w:jc w:val="left"/>
        <w:ind w:left="100"/>
      </w:pP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gu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4: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Setting</w:t>
      </w:r>
      <w:r>
        <w:rPr>
          <w:rFonts w:cs="Calibri Light" w:hAnsi="Calibri Light" w:eastAsia="Calibri Light" w:ascii="Calibri Light"/>
          <w:spacing w:val="-6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w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rking</w:t>
      </w:r>
      <w:r>
        <w:rPr>
          <w:rFonts w:cs="Calibri Light" w:hAnsi="Calibri Light" w:eastAsia="Calibri Light" w:ascii="Calibri Light"/>
          <w:spacing w:val="-3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d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rectory</w:t>
      </w:r>
      <w:r>
        <w:rPr>
          <w:rFonts w:cs="Calibri Light" w:hAnsi="Calibri Light" w:eastAsia="Calibri Light" w:ascii="Calibri Light"/>
          <w:spacing w:val="-8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st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d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#Load</w:t>
      </w:r>
      <w:r>
        <w:rPr>
          <w:rFonts w:cs="Calibri" w:hAnsi="Calibri" w:eastAsia="Calibri" w:ascii="Calibri"/>
          <w:i/>
          <w:color w:val="C45811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pa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ag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8"/>
        <w:ind w:left="100" w:right="89"/>
        <w:sectPr>
          <w:pgMar w:header="0" w:footer="847" w:top="1320" w:bottom="280" w:left="1340" w:right="1320"/>
          <w:pgSz w:w="11920" w:h="16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ages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ontain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ions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git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pping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properties.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pack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ges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were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installed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dur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should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first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talled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efore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loading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libr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ries.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101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.pa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k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("r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"sp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"ca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"dp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pac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tdi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"ca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oil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soi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"GS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"aq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tra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rrr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ice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rnn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RCo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cd",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ls"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ls"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net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594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error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tall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tion,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46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1.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net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conn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ity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qua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0" w:lineRule="auto" w:line="259"/>
        <w:ind w:left="820" w:right="63" w:hanging="36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2.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ternet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nnectivity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OK,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then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not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nstalling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nstall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manually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460"/>
      </w:pPr>
      <w:r>
        <w:pict>
          <v:group style="position:absolute;margin-left:72pt;margin-top:22.3983pt;width:406.94pt;height:228.9pt;mso-position-horizontal-relative:page;mso-position-vertical-relative:paragraph;z-index:-1405" coordorigin="1440,448" coordsize="8139,4578">
            <v:shape type="#_x0000_t75" style="position:absolute;left:1440;top:448;width:8139;height:4578">
              <v:imagedata o:title="" r:id="rId23"/>
            </v:shape>
            <v:shape style="position:absolute;left:5968;top:2394;width:632;height:258" coordorigin="5968,2394" coordsize="632,258" path="m5968,2523l5974,2499,5990,2476,6016,2455,6050,2436,6070,2428,6092,2421,6115,2414,6140,2408,6166,2403,6194,2399,6222,2396,6252,2395,6282,2394,6284,2394,6314,2395,6344,2396,6372,2399,6400,2403,6426,2408,6451,2413,6475,2420,6497,2427,6517,2436,6551,2454,6577,2475,6594,2498,6600,2522,6600,2523,6599,2535,6587,2559,6566,2581,6536,2601,6498,2618,6476,2625,6453,2632,6428,2638,6402,2643,6374,2647,6346,2650,6316,2651,6286,2652,6284,2652,6254,2651,6224,2650,6196,2647,6168,2643,6142,2638,6117,2633,6093,2626,6071,2619,6051,2610,6017,2592,5991,2571,5974,2548,5968,2524,5968,2523xe" filled="f" stroked="t" strokeweight="1pt" strokecolor="#FF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3.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  </w:t>
      </w:r>
      <w:r>
        <w:rPr>
          <w:rFonts w:cs="Calibri" w:hAnsi="Calibri" w:eastAsia="Calibri" w:ascii="Calibri"/>
          <w:spacing w:val="42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clic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k</w:t>
      </w:r>
      <w:r>
        <w:rPr>
          <w:rFonts w:cs="Calibri" w:hAnsi="Calibri" w:eastAsia="Calibri" w:ascii="Calibri"/>
          <w:spacing w:val="-2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ag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s</w:t>
      </w:r>
      <w:r>
        <w:rPr>
          <w:rFonts w:cs="Calibri" w:hAnsi="Calibri" w:eastAsia="Calibri" w:ascii="Calibri"/>
          <w:spacing w:val="-8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in</w:t>
      </w:r>
      <w:r>
        <w:rPr>
          <w:rFonts w:cs="Calibri" w:hAnsi="Calibri" w:eastAsia="Calibri" w:ascii="Calibri"/>
          <w:spacing w:val="-2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lower</w:t>
      </w:r>
      <w:r>
        <w:rPr>
          <w:rFonts w:cs="Calibri" w:hAnsi="Calibri" w:eastAsia="Calibri" w:ascii="Calibri"/>
          <w:spacing w:val="-4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bottom</w:t>
      </w:r>
      <w:r>
        <w:rPr>
          <w:rFonts w:cs="Calibri" w:hAnsi="Calibri" w:eastAsia="Calibri" w:ascii="Calibri"/>
          <w:spacing w:val="-6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pan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9"/>
        <w:ind w:left="820" w:right="131" w:hanging="36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4.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Click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nstall</w:t>
      </w:r>
      <w:r>
        <w:rPr>
          <w:rFonts w:cs="Calibri" w:hAnsi="Calibri" w:eastAsia="Calibri" w:ascii="Calibri"/>
          <w:i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low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Pack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ges</w:t>
      </w:r>
      <w:r>
        <w:rPr>
          <w:rFonts w:cs="Calibri" w:hAnsi="Calibri" w:eastAsia="Calibri" w:ascii="Calibri"/>
          <w:i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(3)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e.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dow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will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-up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installi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packa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e.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poi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net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conn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ty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hould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ive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06.94pt;height:228.9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8"/>
        <w:ind w:left="820" w:right="141" w:hanging="360"/>
        <w:sectPr>
          <w:pgMar w:header="0" w:footer="847" w:top="1320" w:bottom="280" w:left="1340" w:right="1340"/>
          <w:pgSz w:w="11920" w:h="16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5.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Type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elow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ckages</w:t>
      </w:r>
      <w:r>
        <w:rPr>
          <w:rFonts w:cs="Calibri" w:hAnsi="Calibri" w:eastAsia="Calibri" w:ascii="Calibri"/>
          <w:i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ep</w:t>
      </w:r>
      <w:r>
        <w:rPr>
          <w:rFonts w:cs="Calibri" w:hAnsi="Calibri" w:eastAsia="Calibri" w:ascii="Calibri"/>
          <w:i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ate</w:t>
      </w:r>
      <w:r>
        <w:rPr>
          <w:rFonts w:cs="Calibri" w:hAnsi="Calibri" w:eastAsia="Calibri" w:ascii="Calibri"/>
          <w:i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multiple</w:t>
      </w:r>
      <w:r>
        <w:rPr>
          <w:rFonts w:cs="Calibri" w:hAnsi="Calibri" w:eastAsia="Calibri" w:ascii="Calibri"/>
          <w:i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with</w:t>
      </w:r>
      <w:r>
        <w:rPr>
          <w:rFonts w:cs="Calibri" w:hAnsi="Calibri" w:eastAsia="Calibri" w:ascii="Calibri"/>
          <w:i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spa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comma):</w:t>
      </w:r>
      <w:r>
        <w:rPr>
          <w:rFonts w:cs="Calibri" w:hAnsi="Calibri" w:eastAsia="Calibri" w:ascii="Calibri"/>
          <w:i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(NB:</w:t>
      </w:r>
      <w:r>
        <w:rPr>
          <w:rFonts w:cs="Calibri" w:hAnsi="Calibri" w:eastAsia="Calibri" w:ascii="Calibri"/>
          <w:i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you</w:t>
      </w:r>
      <w:r>
        <w:rPr>
          <w:rFonts w:cs="Calibri" w:hAnsi="Calibri" w:eastAsia="Calibri" w:ascii="Calibri"/>
          <w:i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can</w:t>
      </w:r>
      <w:r>
        <w:rPr>
          <w:rFonts w:cs="Calibri" w:hAnsi="Calibri" w:eastAsia="Calibri" w:ascii="Calibri"/>
          <w:i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also</w:t>
      </w:r>
      <w:r>
        <w:rPr>
          <w:rFonts w:cs="Calibri" w:hAnsi="Calibri" w:eastAsia="Calibri" w:ascii="Calibri"/>
          <w:i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opy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paste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bull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elow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nto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62" w:lineRule="auto" w:line="259"/>
        <w:ind w:left="1540" w:right="606" w:hanging="36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4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ter,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sp,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dal,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car,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ata,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yr,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aceti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e,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automap,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randomF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fitdistrp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us,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07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1180"/>
      </w:pP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b.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  </w:t>
      </w:r>
      <w:r>
        <w:rPr>
          <w:rFonts w:cs="Calibri" w:hAnsi="Calibri" w:eastAsia="Calibri" w:ascii="Calibri"/>
          <w:spacing w:val="38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caret,</w:t>
      </w:r>
      <w:r>
        <w:rPr>
          <w:rFonts w:cs="Calibri" w:hAnsi="Calibri" w:eastAsia="Calibri" w:ascii="Calibri"/>
          <w:spacing w:val="-5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soil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men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,</w:t>
      </w:r>
      <w:r>
        <w:rPr>
          <w:rFonts w:cs="Calibri" w:hAnsi="Calibri" w:eastAsia="Calibri" w:ascii="Calibri"/>
          <w:spacing w:val="-13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te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x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ure,</w:t>
      </w:r>
      <w:r>
        <w:rPr>
          <w:rFonts w:cs="Calibri" w:hAnsi="Calibri" w:eastAsia="Calibri" w:ascii="Calibri"/>
          <w:spacing w:val="-7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GS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F,</w:t>
      </w:r>
      <w:r>
        <w:rPr>
          <w:rFonts w:cs="Calibri" w:hAnsi="Calibri" w:eastAsia="Calibri" w:ascii="Calibri"/>
          <w:spacing w:val="-3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aqp,</w:t>
      </w:r>
      <w:r>
        <w:rPr>
          <w:rFonts w:cs="Calibri" w:hAnsi="Calibri" w:eastAsia="Calibri" w:ascii="Calibri"/>
          <w:spacing w:val="-4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plyr,</w:t>
      </w:r>
      <w:r>
        <w:rPr>
          <w:rFonts w:cs="Calibri" w:hAnsi="Calibri" w:eastAsia="Calibri" w:ascii="Calibri"/>
          <w:spacing w:val="-3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Hmisc,</w:t>
      </w:r>
      <w:r>
        <w:rPr>
          <w:rFonts w:cs="Calibri" w:hAnsi="Calibri" w:eastAsia="Calibri" w:ascii="Calibri"/>
          <w:spacing w:val="-6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orrpl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,</w:t>
      </w:r>
      <w:r>
        <w:rPr>
          <w:rFonts w:cs="Calibri" w:hAnsi="Calibri" w:eastAsia="Calibri" w:ascii="Calibri"/>
          <w:spacing w:val="-6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factoe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tra,</w:t>
      </w:r>
      <w:r>
        <w:rPr>
          <w:rFonts w:cs="Calibri" w:hAnsi="Calibri" w:eastAsia="Calibri" w:ascii="Calibri"/>
          <w:spacing w:val="-10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spup,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22"/>
        <w:ind w:left="1504" w:right="652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purrr,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latt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ce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tabs>
          <w:tab w:pos="1540" w:val="left"/>
        </w:tabs>
        <w:jc w:val="left"/>
        <w:spacing w:before="21" w:lineRule="auto" w:line="259"/>
        <w:ind w:left="1540" w:right="228" w:hanging="36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c.</w:t>
        <w:tab/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ncf,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urv,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sei,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qrnn,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t,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ewer,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vcd,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readxls,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ls,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uralnet,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psych,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gre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el,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plotly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braries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uld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loaded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alling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kaged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sp)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(fo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ibr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l);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car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y(c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lib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101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spa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e);libr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at)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(au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ibr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omF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ibr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us);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10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e10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ary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lib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ter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y(s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sme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ary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GSI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ry(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rar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lib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sc)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(co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lib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fact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spu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ry(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ibr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ice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y(n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ary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;li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10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nne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ry(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ibr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;li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olo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;li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d);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neu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lib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dxl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y(p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bra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color w:val="0000FF"/>
          <w:spacing w:val="3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;li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lyr)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left"/>
        <w:ind w:left="100"/>
      </w:pP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4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2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   </w:t>
      </w:r>
      <w:r>
        <w:rPr>
          <w:rFonts w:cs="Calibri Light" w:hAnsi="Calibri Light" w:eastAsia="Calibri Light" w:ascii="Calibri Light"/>
          <w:spacing w:val="17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h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k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h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m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z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5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l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b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u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f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G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l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y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6" w:lineRule="auto" w:line="258"/>
        <w:ind w:left="100" w:right="6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Bef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ing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monizi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istical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ution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2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ayer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it</w:t>
      </w:r>
      <w:r>
        <w:rPr>
          <w:rFonts w:cs="Calibri" w:hAnsi="Calibri" w:eastAsia="Calibri" w:ascii="Calibri"/>
          <w:spacing w:val="2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2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mportant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2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check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remo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xels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(NA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xels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#Check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emove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NA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ial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Fra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es: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6822" w:firstLine="867"/>
      </w:pP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max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-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.5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247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5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ted: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ng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: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532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[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z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+da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+no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+ellps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+to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0,0]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ibu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s: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4978" w:firstLine="216"/>
      </w:pP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tre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cel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z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cells.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-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 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22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.5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 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53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ibu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s: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" w:lineRule="exact" w:line="260"/>
        <w:ind w:left="10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…..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8"/>
          <w:szCs w:val="8"/>
        </w:rPr>
        <w:jc w:val="left"/>
        <w:spacing w:before="5" w:lineRule="exact" w:line="80"/>
      </w:pPr>
      <w:r>
        <w:rPr>
          <w:sz w:val="8"/>
          <w:szCs w:val="8"/>
        </w:rPr>
      </w:r>
    </w:p>
    <w:tbl>
      <w:tblPr>
        <w:tblW w:w="0" w:type="auto"/>
        <w:tblLook w:val="01E0"/>
        <w:jc w:val="left"/>
        <w:tblInd w:w="15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60" w:hRule="exact"/>
        </w:trPr>
        <w:tc>
          <w:tcPr>
            <w:tcW w:w="29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before="99"/>
              <w:ind w:left="426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c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ov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      </w:t>
            </w:r>
            <w:r>
              <w:rPr>
                <w:rFonts w:cs="Lucida Console" w:hAnsi="Lucida Console" w:eastAsia="Lucida Console" w:ascii="Lucida Console"/>
                <w:spacing w:val="9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g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ogy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7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before="99"/>
              <w:ind w:left="435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pge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lo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g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y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before="99"/>
              <w:ind w:left="627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in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          </w:t>
            </w:r>
            <w:r>
              <w:rPr>
                <w:rFonts w:cs="Lucida Console" w:hAnsi="Lucida Console" w:eastAsia="Lucida Console" w:ascii="Lucida Console"/>
                <w:spacing w:val="94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sw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r1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160" w:hRule="exact"/>
        </w:trPr>
        <w:tc>
          <w:tcPr>
            <w:tcW w:w="29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lineRule="exact" w:line="160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Mi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95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2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3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n.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3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1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7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lineRule="exact" w:line="160"/>
              <w:ind w:left="14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.9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9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77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lineRule="exact" w:line="160"/>
              <w:ind w:left="145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in.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3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0.1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9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38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01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49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160" w:hRule="exact"/>
        </w:trPr>
        <w:tc>
          <w:tcPr>
            <w:tcW w:w="29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lineRule="exact" w:line="160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1st</w:t>
            </w:r>
            <w:r>
              <w:rPr>
                <w:rFonts w:cs="Lucida Console" w:hAnsi="Lucida Console" w:eastAsia="Lucida Console" w:ascii="Lucida Console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Q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.: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7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88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1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Lucida Console" w:hAnsi="Lucida Console" w:eastAsia="Lucida Console" w:ascii="Lucida Console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Q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:31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7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lineRule="exact" w:line="160"/>
              <w:ind w:left="14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st</w:t>
            </w:r>
            <w:r>
              <w:rPr>
                <w:rFonts w:cs="Lucida Console" w:hAnsi="Lucida Console" w:eastAsia="Lucida Console" w:ascii="Lucida Console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Qu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lineRule="exact" w:line="160"/>
              <w:ind w:left="145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st</w:t>
            </w:r>
            <w:r>
              <w:rPr>
                <w:rFonts w:cs="Lucida Console" w:hAnsi="Lucida Console" w:eastAsia="Lucida Console" w:ascii="Lucida Console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Qu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2.0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st</w:t>
            </w:r>
            <w:r>
              <w:rPr>
                <w:rFonts w:cs="Lucida Console" w:hAnsi="Lucida Console" w:eastAsia="Lucida Console" w:ascii="Lucida Console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Qu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58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41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160" w:hRule="exact"/>
        </w:trPr>
        <w:tc>
          <w:tcPr>
            <w:tcW w:w="29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Me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ian</w:t>
            </w:r>
            <w:r>
              <w:rPr>
                <w:rFonts w:cs="Lucida Console" w:hAnsi="Lucida Console" w:eastAsia="Lucida Console" w:ascii="Lucida Console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7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di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Lucida Console" w:hAnsi="Lucida Console" w:eastAsia="Lucida Console" w:ascii="Lucida Console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:32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7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ind w:left="14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ian</w:t>
            </w:r>
            <w:r>
              <w:rPr>
                <w:rFonts w:cs="Lucida Console" w:hAnsi="Lucida Console" w:eastAsia="Lucida Console" w:ascii="Lucida Console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ind w:left="145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ed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Lucida Console" w:hAnsi="Lucida Console" w:eastAsia="Lucida Console" w:ascii="Lucida Console"/>
                <w:spacing w:val="-6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4.0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ian</w:t>
            </w:r>
            <w:r>
              <w:rPr>
                <w:rFonts w:cs="Lucida Console" w:hAnsi="Lucida Console" w:eastAsia="Lucida Console" w:ascii="Lucida Console"/>
                <w:spacing w:val="-5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65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51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160" w:hRule="exact"/>
        </w:trPr>
        <w:tc>
          <w:tcPr>
            <w:tcW w:w="29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lineRule="exact" w:line="160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Me</w:t>
            </w:r>
            <w:r>
              <w:rPr>
                <w:rFonts w:cs="Lucida Console" w:hAnsi="Lucida Console" w:eastAsia="Lucida Console" w:ascii="Lucida Console"/>
                <w:spacing w:val="2"/>
                <w:w w:val="100"/>
                <w:sz w:val="16"/>
                <w:szCs w:val="16"/>
              </w:rPr>
              <w:t>a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7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.4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3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:47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55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7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lineRule="exact" w:line="160"/>
              <w:ind w:left="14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.8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39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lineRule="exact" w:line="160"/>
              <w:ind w:left="145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ean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3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7.2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99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63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76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160" w:hRule="exact"/>
        </w:trPr>
        <w:tc>
          <w:tcPr>
            <w:tcW w:w="29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lineRule="exact" w:line="160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3rd</w:t>
            </w:r>
            <w:r>
              <w:rPr>
                <w:rFonts w:cs="Lucida Console" w:hAnsi="Lucida Console" w:eastAsia="Lucida Console" w:ascii="Lucida Console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Q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u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.: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7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88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3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Lucida Console" w:hAnsi="Lucida Console" w:eastAsia="Lucida Console" w:ascii="Lucida Console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Q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:66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7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lineRule="exact" w:line="160"/>
              <w:ind w:left="14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rd</w:t>
            </w:r>
            <w:r>
              <w:rPr>
                <w:rFonts w:cs="Lucida Console" w:hAnsi="Lucida Console" w:eastAsia="Lucida Console" w:ascii="Lucida Console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Qu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spacing w:lineRule="exact" w:line="160"/>
              <w:ind w:left="145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rd</w:t>
            </w:r>
            <w:r>
              <w:rPr>
                <w:rFonts w:cs="Lucida Console" w:hAnsi="Lucida Console" w:eastAsia="Lucida Console" w:ascii="Lucida Console"/>
                <w:spacing w:val="-3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Qu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7.8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3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rd</w:t>
            </w:r>
            <w:r>
              <w:rPr>
                <w:rFonts w:cs="Lucida Console" w:hAnsi="Lucida Console" w:eastAsia="Lucida Console" w:ascii="Lucida Console"/>
                <w:spacing w:val="-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Qu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70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4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72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205" w:hRule="exact"/>
        </w:trPr>
        <w:tc>
          <w:tcPr>
            <w:tcW w:w="29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Ma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x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8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1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x.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3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:88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7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ind w:left="14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x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:1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3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6"/>
                <w:szCs w:val="16"/>
              </w:rPr>
              <w:jc w:val="left"/>
              <w:ind w:left="145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ax.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3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0.5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6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65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89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x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92"/>
                <w:w w:val="100"/>
                <w:sz w:val="16"/>
                <w:szCs w:val="16"/>
              </w:rPr>
              <w:t> 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:0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.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93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6"/>
                <w:szCs w:val="16"/>
              </w:rPr>
              <w:t>8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  <w:t>91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rPr>
          <w:rFonts w:cs="Calibri" w:hAnsi="Calibri" w:eastAsia="Calibri" w:ascii="Calibri"/>
          <w:sz w:val="22"/>
          <w:szCs w:val="22"/>
        </w:rPr>
        <w:jc w:val="both"/>
        <w:spacing w:lineRule="exact" w:line="220"/>
        <w:ind w:left="100" w:right="8832"/>
      </w:pP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…..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0" w:right="61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NAs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will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hown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ayers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where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they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hey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uld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inve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gated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here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/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why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ur.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hey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pred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antly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tside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study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occurr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ude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GIS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ter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g,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emoved,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example,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eplacing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102"/>
        <w:sectPr>
          <w:pgMar w:header="0" w:footer="847" w:top="1360" w:bottom="280" w:left="1340" w:right="1340"/>
          <w:pgSz w:w="11920" w:h="16840"/>
        </w:sectPr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fel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$sl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n(!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edi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ope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slo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62"/>
        <w:ind w:left="100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#Derive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emo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ensi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i/>
          <w:color w:val="C45811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ces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Deri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mote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ing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ices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problems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them</w:t>
      </w:r>
      <w:r>
        <w:rPr>
          <w:rFonts w:cs="Calibri" w:hAnsi="Calibri" w:eastAsia="Calibri" w:ascii="Calibri"/>
          <w:spacing w:val="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predicters</w:t>
      </w:r>
      <w:r>
        <w:rPr>
          <w:rFonts w:cs="Calibri" w:hAnsi="Calibri" w:eastAsia="Calibri" w:ascii="Calibri"/>
          <w:i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2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0"/>
        <w:ind w:left="10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layer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ved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using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function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im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ge</w:t>
      </w:r>
      <w:r>
        <w:rPr>
          <w:rFonts w:cs="Calibri" w:hAnsi="Calibri" w:eastAsia="Calibri" w:ascii="Calibri"/>
          <w:i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dices</w:t>
      </w:r>
      <w:r>
        <w:rPr>
          <w:rFonts w:cs="Calibri" w:hAnsi="Calibri" w:eastAsia="Calibri" w:ascii="Calibri"/>
          <w:i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soi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asse</w:t>
      </w:r>
      <w:r>
        <w:rPr>
          <w:rFonts w:cs="Calibri" w:hAnsi="Calibri" w:eastAsia="Calibri" w:ascii="Calibri"/>
          <w:i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ment</w:t>
      </w:r>
      <w:r>
        <w:rPr>
          <w:rFonts w:cs="Calibri" w:hAnsi="Calibri" w:eastAsia="Calibri" w:ascii="Calibri"/>
          <w:i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ibrary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(Omuto,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/>
        <w:ind w:left="10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202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position w:val="8"/>
          <w:sz w:val="14"/>
          <w:szCs w:val="14"/>
        </w:rPr>
        <w:t>1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).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10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geI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red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Blu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tor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$BR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BIR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cto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$sw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3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SI1)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center"/>
        <w:ind w:left="392" w:right="3997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Qu.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ian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rd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Qu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.31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173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0.54641</w:t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geI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red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Blu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tor</w:t>
      </w:r>
      <w:r>
        <w:rPr>
          <w:rFonts w:cs="Lucida Console" w:hAnsi="Lucida Console" w:eastAsia="Lucida Console" w:ascii="Lucida Console"/>
          <w:color w:val="0000FF"/>
          <w:spacing w:val="2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$BR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BIR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cto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$sw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");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SI2)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center"/>
        <w:ind w:left="392" w:right="3997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Qu.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ian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rd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Qu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center"/>
        <w:ind w:left="175" w:right="3997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0.0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108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0.2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540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2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.41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"/>
        <w:ind w:left="10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…….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eIn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edi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lue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2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edi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tor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swi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;su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edi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center"/>
        <w:ind w:left="392" w:right="3997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Qu.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ian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rd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Qu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.73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005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1.22795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Any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NAs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aris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calc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lation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mage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indices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should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ove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cess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ry.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#Check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skewn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ss</w:t>
      </w:r>
      <w:r>
        <w:rPr>
          <w:rFonts w:cs="Calibri" w:hAnsi="Calibri" w:eastAsia="Calibri" w:ascii="Calibri"/>
          <w:i/>
          <w:color w:val="C45811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i/>
          <w:color w:val="C45811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empirical</w:t>
      </w:r>
      <w:r>
        <w:rPr>
          <w:rFonts w:cs="Calibri" w:hAnsi="Calibri" w:eastAsia="Calibri" w:ascii="Calibri"/>
          <w:i/>
          <w:color w:val="C45811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stogram</w:t>
      </w:r>
      <w:r>
        <w:rPr>
          <w:rFonts w:cs="Calibri" w:hAnsi="Calibri" w:eastAsia="Calibri" w:ascii="Calibri"/>
          <w:i/>
          <w:color w:val="C45811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stri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ution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Lucida Console" w:hAnsi="Lucida Console" w:eastAsia="Lucida Console" w:ascii="Lucida Console"/>
          <w:sz w:val="19"/>
          <w:szCs w:val="19"/>
        </w:rPr>
        <w:jc w:val="left"/>
        <w:spacing w:lineRule="exact" w:line="180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hyperlink r:id="rId25"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(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p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r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edi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c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o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r</w:t>
        </w:r>
        <w:r>
          <w:rPr>
            <w:rFonts w:cs="Lucida Console" w:hAnsi="Lucida Console" w:eastAsia="Lucida Console" w:ascii="Lucida Console"/>
            <w:color w:val="0000FF"/>
            <w:spacing w:val="2"/>
            <w:w w:val="100"/>
            <w:sz w:val="18"/>
            <w:szCs w:val="18"/>
          </w:rPr>
          <w:t>s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@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a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ta[</w:t>
        </w:r>
      </w:hyperlink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: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#</w:t>
      </w:r>
      <w:r>
        <w:rPr>
          <w:rFonts w:cs="Lucida Console" w:hAnsi="Lucida Console" w:eastAsia="Lucida Console" w:ascii="Lucida Console"/>
          <w:color w:val="C45811"/>
          <w:spacing w:val="-12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F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i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g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u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r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e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5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.2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9"/>
          <w:szCs w:val="19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spacing w:lineRule="exact" w:line="160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$SI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#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1s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Qu.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an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rd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Qu.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#</w:t>
      </w:r>
      <w:r>
        <w:rPr>
          <w:rFonts w:cs="Lucida Console" w:hAnsi="Lucida Console" w:eastAsia="Lucida Console" w:ascii="Lucida Console"/>
          <w:spacing w:val="68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47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0.9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1.1296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8303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1.6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4</w:t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$BI)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edi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08"/>
      </w:pPr>
      <w:r>
        <w:pict>
          <v:shape type="#_x0000_t75" style="width:420.45pt;height:160.49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Calibri Light" w:hAnsi="Calibri Light" w:eastAsia="Calibri Light" w:ascii="Calibri Light"/>
          <w:sz w:val="22"/>
          <w:szCs w:val="22"/>
        </w:rPr>
        <w:jc w:val="left"/>
        <w:ind w:left="100"/>
      </w:pP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gu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5: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m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p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ic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</w:t>
      </w:r>
      <w:r>
        <w:rPr>
          <w:rFonts w:cs="Calibri Light" w:hAnsi="Calibri Light" w:eastAsia="Calibri Light" w:ascii="Calibri Light"/>
          <w:spacing w:val="-7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s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at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al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dist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ibu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ion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ima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g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6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ndices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ent,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squar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log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nsformation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ested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normalization.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hyperlink r:id="rId27"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(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p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r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edi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c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o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r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s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@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a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ta[</w:t>
        </w:r>
      </w:hyperlink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$ra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center"/>
        <w:ind w:left="392" w:right="3997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Qu.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ian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rd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Qu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center"/>
        <w:ind w:left="175" w:right="3997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0.1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108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2.0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000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2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70.5665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pict>
          <v:group style="position:absolute;margin-left:72pt;margin-top:42.2216pt;width:144.02pt;height:0pt;mso-position-horizontal-relative:page;mso-position-vertical-relative:paragraph;z-index:-1404" coordorigin="1440,844" coordsize="2880,0">
            <v:shape style="position:absolute;left:1440;top:844;width:2880;height:0" coordorigin="1440,844" coordsize="2880,0" path="m1440,844l4320,844e" filled="f" stroked="t" strokeweight="0.81997pt" strokecolor="#000000">
              <v:path arrowok="t"/>
            </v:shape>
            <w10:wrap type="none"/>
          </v:group>
        </w:pic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g(p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s$r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32"/>
        <w:ind w:left="100"/>
      </w:pPr>
      <w:r>
        <w:rPr>
          <w:rFonts w:cs="Calibri" w:hAnsi="Calibri" w:eastAsia="Calibri" w:ascii="Calibri"/>
          <w:spacing w:val="0"/>
          <w:w w:val="100"/>
          <w:position w:val="8"/>
          <w:sz w:val="14"/>
          <w:szCs w:val="14"/>
        </w:rPr>
        <w:t>1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Omuto,</w:t>
      </w:r>
      <w:r>
        <w:rPr>
          <w:rFonts w:cs="Calibri" w:hAnsi="Calibri" w:eastAsia="Calibri" w:ascii="Calibri"/>
          <w:spacing w:val="4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CT.</w:t>
      </w:r>
      <w:r>
        <w:rPr>
          <w:rFonts w:cs="Calibri" w:hAnsi="Calibri" w:eastAsia="Calibri" w:ascii="Calibri"/>
          <w:spacing w:val="47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20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0.</w:t>
      </w:r>
      <w:r>
        <w:rPr>
          <w:rFonts w:cs="Calibri" w:hAnsi="Calibri" w:eastAsia="Calibri" w:ascii="Calibri"/>
          <w:spacing w:val="4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ila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men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:</w:t>
      </w:r>
      <w:r>
        <w:rPr>
          <w:rFonts w:cs="Calibri" w:hAnsi="Calibri" w:eastAsia="Calibri" w:ascii="Calibri"/>
          <w:spacing w:val="3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As</w:t>
      </w:r>
      <w:r>
        <w:rPr>
          <w:rFonts w:cs="Calibri" w:hAnsi="Calibri" w:eastAsia="Calibri" w:ascii="Calibri"/>
          <w:spacing w:val="2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ment</w:t>
      </w:r>
      <w:r>
        <w:rPr>
          <w:rFonts w:cs="Calibri" w:hAnsi="Calibri" w:eastAsia="Calibri" w:ascii="Calibri"/>
          <w:spacing w:val="38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dels</w:t>
      </w:r>
      <w:r>
        <w:rPr>
          <w:rFonts w:cs="Calibri" w:hAnsi="Calibri" w:eastAsia="Calibri" w:ascii="Calibri"/>
          <w:spacing w:val="4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4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Agr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ure</w:t>
      </w:r>
      <w:r>
        <w:rPr>
          <w:rFonts w:cs="Calibri" w:hAnsi="Calibri" w:eastAsia="Calibri" w:ascii="Calibri"/>
          <w:spacing w:val="4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il</w:t>
      </w:r>
      <w:r>
        <w:rPr>
          <w:rFonts w:cs="Calibri" w:hAnsi="Calibri" w:eastAsia="Calibri" w:ascii="Calibri"/>
          <w:spacing w:val="48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ndit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ons</w:t>
      </w:r>
      <w:r>
        <w:rPr>
          <w:rFonts w:cs="Calibri" w:hAnsi="Calibri" w:eastAsia="Calibri" w:ascii="Calibri"/>
          <w:spacing w:val="39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and</w:t>
      </w:r>
      <w:r>
        <w:rPr>
          <w:rFonts w:cs="Calibri" w:hAnsi="Calibri" w:eastAsia="Calibri" w:ascii="Calibri"/>
          <w:spacing w:val="4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Crop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/>
        <w:ind w:left="100"/>
        <w:sectPr>
          <w:pgMar w:header="0" w:footer="847" w:top="1360" w:bottom="280" w:left="1340" w:right="1340"/>
          <w:pgSz w:w="11920" w:h="16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Suitability.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462C1"/>
          <w:spacing w:val="-48"/>
          <w:w w:val="100"/>
          <w:sz w:val="22"/>
          <w:szCs w:val="22"/>
        </w:rPr>
        <w:t> </w:t>
      </w:r>
      <w:hyperlink r:id="rId28"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ht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tps:/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cran.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r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-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p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r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jec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  <w:t>t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.or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g/w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e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b/pa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c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  <w:t>k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ages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  <w:u w:val="single" w:color="0462C1"/>
          </w:rPr>
          <w:t>s</w:t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ila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s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se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s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sment/ind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e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x.h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tml</w:t>
        </w:r>
      </w:hyperlink>
      <w:r>
        <w:rPr>
          <w:rFonts w:cs="Calibri" w:hAnsi="Calibri" w:eastAsia="Calibri" w:ascii="Calibri"/>
          <w:color w:val="0462C1"/>
          <w:spacing w:val="0"/>
          <w:w w:val="100"/>
          <w:sz w:val="22"/>
          <w:szCs w:val="22"/>
        </w:rPr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62"/>
        <w:ind w:left="100" w:right="865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#Perform</w:t>
      </w:r>
      <w:r>
        <w:rPr>
          <w:rFonts w:cs="Calibri" w:hAnsi="Calibri" w:eastAsia="Calibri" w:ascii="Calibri"/>
          <w:i/>
          <w:color w:val="C45811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PCA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select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fir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acco</w:t>
      </w:r>
      <w:r>
        <w:rPr>
          <w:rFonts w:cs="Calibri" w:hAnsi="Calibri" w:eastAsia="Calibri" w:ascii="Calibri"/>
          <w:i/>
          <w:color w:val="C45811"/>
          <w:spacing w:val="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ting</w:t>
      </w:r>
      <w:r>
        <w:rPr>
          <w:rFonts w:cs="Calibri" w:hAnsi="Calibri" w:eastAsia="Calibri" w:ascii="Calibri"/>
          <w:i/>
          <w:color w:val="C45811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over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95%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age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s’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vari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tion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0" w:right="8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After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norma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izing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mage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ces,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hey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nverted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nto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-fr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enable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minati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correlat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ipal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mpo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analysi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Afterwa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ds,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sele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converted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stack.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6800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Extra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image</w:t>
      </w:r>
      <w:r>
        <w:rPr>
          <w:rFonts w:cs="Calibri" w:hAnsi="Calibri" w:eastAsia="Calibri" w:ascii="Calibri"/>
          <w:i/>
          <w:color w:val="C45811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lay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12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hyperlink r:id="rId29"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ers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=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p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r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e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i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c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ors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@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a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a</w:t>
        </w:r>
      </w:hyperlink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[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("S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4",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I6"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"VS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VI"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RSI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spacing w:before="19"/>
        <w:ind w:left="100" w:right="6301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r=c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cte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9"/>
          <w:szCs w:val="19"/>
        </w:rPr>
        <w:jc w:val="both"/>
        <w:spacing w:before="12"/>
        <w:ind w:left="100" w:right="2068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t(s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met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ber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.cex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3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#</w:t>
      </w:r>
      <w:r>
        <w:rPr>
          <w:rFonts w:cs="Lucida Console" w:hAnsi="Lucida Console" w:eastAsia="Lucida Console" w:ascii="Lucida Console"/>
          <w:color w:val="C45811"/>
          <w:spacing w:val="-13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  <w:u w:val="single" w:color="C45811"/>
        </w:rPr>
        <w:t>Fig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  <w:u w:val="single" w:color="C45811"/>
        </w:rPr>
        <w:t>u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  <w:u w:val="single" w:color="C45811"/>
        </w:rPr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  <w:u w:val="single" w:color="C45811"/>
        </w:rPr>
        <w:t>r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  <w:u w:val="single" w:color="C45811"/>
        </w:rPr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  <w:u w:val="single" w:color="C45811"/>
        </w:rPr>
        <w:t>e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  <w:u w:val="single" w:color="C45811"/>
        </w:rPr>
        <w:t> 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  <w:u w:val="single" w:color="C45811"/>
        </w:rPr>
        <w:t>6a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9"/>
          <w:szCs w:val="19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spacing w:before="18"/>
        <w:ind w:left="100" w:right="489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&lt;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-prcomp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ter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[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],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le=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9"/>
          <w:szCs w:val="19"/>
        </w:rPr>
        <w:jc w:val="both"/>
        <w:spacing w:before="11"/>
        <w:ind w:left="100" w:right="619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z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g(p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#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  <w:u w:val="single" w:color="C45811"/>
        </w:rPr>
        <w:t>Figure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  <w:u w:val="single" w:color="C45811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  <w:u w:val="single" w:color="C45811"/>
        </w:rPr>
        <w:t>6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  <w:u w:val="single" w:color="C45811"/>
        </w:rPr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  <w:u w:val="single" w:color="C45811"/>
        </w:rPr>
        <w:t>b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9"/>
          <w:szCs w:val="19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5" w:lineRule="auto" w:line="258"/>
        <w:ind w:left="100" w:right="81"/>
      </w:pPr>
      <w:r>
        <w:pict>
          <v:group style="position:absolute;margin-left:72.75pt;margin-top:91.8786pt;width:452.8pt;height:209pt;mso-position-horizontal-relative:page;mso-position-vertical-relative:paragraph;z-index:-1403" coordorigin="1455,1838" coordsize="9056,4180">
            <v:shape type="#_x0000_t75" style="position:absolute;left:1470;top:1853;width:9026;height:4150">
              <v:imagedata o:title="" r:id="rId30"/>
            </v:shape>
            <v:shape style="position:absolute;left:1463;top:1845;width:9041;height:4165" coordorigin="1463,1845" coordsize="9041,4165" path="m1463,6010l10504,6010,10504,1845,1463,1845,1463,6010xe" filled="f" stroked="t" strokeweight="0.75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correlat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plot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6a)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correlati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tween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mage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dice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SI1</w:t>
      </w:r>
      <w:r>
        <w:rPr>
          <w:rFonts w:cs="Calibri" w:hAnsi="Calibri" w:eastAsia="Calibri" w:ascii="Calibri"/>
          <w:spacing w:val="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SI2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have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correlati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equal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86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%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xamines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correlati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ns</w:t>
      </w:r>
      <w:r>
        <w:rPr>
          <w:rFonts w:cs="Calibri" w:hAnsi="Calibri" w:eastAsia="Calibri" w:ascii="Calibri"/>
          <w:spacing w:val="-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nes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princip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xes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whe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ghly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correlated.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These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axes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known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pal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comp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nent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(or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dime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ns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gure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).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portant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ding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epresent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(13)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layers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22"/>
          <w:szCs w:val="22"/>
        </w:rPr>
        <w:jc w:val="both"/>
        <w:ind w:left="100" w:right="1937"/>
      </w:pP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igure</w:t>
      </w:r>
      <w:r>
        <w:rPr>
          <w:rFonts w:cs="Calibri Light" w:hAnsi="Calibri Light" w:eastAsia="Calibri Light" w:ascii="Calibri Light"/>
          <w:spacing w:val="-4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6: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Cor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l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tion</w:t>
      </w:r>
      <w:r>
        <w:rPr>
          <w:rFonts w:cs="Calibri Light" w:hAnsi="Calibri Light" w:eastAsia="Calibri Light" w:ascii="Calibri Light"/>
          <w:spacing w:val="-10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im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ge</w:t>
      </w:r>
      <w:r>
        <w:rPr>
          <w:rFonts w:cs="Calibri Light" w:hAnsi="Calibri Light" w:eastAsia="Calibri Light" w:ascii="Calibri Light"/>
          <w:spacing w:val="-6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nd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es</w:t>
      </w:r>
      <w:r>
        <w:rPr>
          <w:rFonts w:cs="Calibri Light" w:hAnsi="Calibri Light" w:eastAsia="Calibri Light" w:ascii="Calibri Light"/>
          <w:spacing w:val="-6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d</w:t>
      </w:r>
      <w:r>
        <w:rPr>
          <w:rFonts w:cs="Calibri Light" w:hAnsi="Calibri Light" w:eastAsia="Calibri Light" w:ascii="Calibri Light"/>
          <w:spacing w:val="-3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scree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plot</w:t>
      </w:r>
      <w:r>
        <w:rPr>
          <w:rFonts w:cs="Calibri Light" w:hAnsi="Calibri Light" w:eastAsia="Calibri Light" w:ascii="Calibri Light"/>
          <w:spacing w:val="-3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their</w:t>
      </w:r>
      <w:r>
        <w:rPr>
          <w:rFonts w:cs="Calibri Light" w:hAnsi="Calibri Light" w:eastAsia="Calibri Light" w:ascii="Calibri Light"/>
          <w:spacing w:val="-4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princi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p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al</w:t>
      </w:r>
      <w:r>
        <w:rPr>
          <w:rFonts w:cs="Calibri Light" w:hAnsi="Calibri Light" w:eastAsia="Calibri Light" w:ascii="Calibri Light"/>
          <w:spacing w:val="-7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om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p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onent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0" w:right="79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ure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6b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cumulative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um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(Di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ns)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add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up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than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95%</w:t>
      </w:r>
      <w:r>
        <w:rPr>
          <w:rFonts w:cs="Calibri" w:hAnsi="Calibri" w:eastAsia="Calibri" w:ascii="Calibri"/>
          <w:spacing w:val="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xplain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riati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over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13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layers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mage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ces.</w:t>
      </w:r>
      <w:r>
        <w:rPr>
          <w:rFonts w:cs="Calibri" w:hAnsi="Calibri" w:eastAsia="Calibri" w:ascii="Calibri"/>
          <w:spacing w:val="3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adequately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epresent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13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ima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ndice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approach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used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ny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select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propriate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number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bul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1680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Return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i/>
          <w:color w:val="C45811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ster</w:t>
      </w:r>
      <w:r>
        <w:rPr>
          <w:rFonts w:cs="Calibri" w:hAnsi="Calibri" w:eastAsia="Calibri" w:ascii="Calibri"/>
          <w:i/>
          <w:color w:val="C45811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tack</w:t>
      </w:r>
      <w:r>
        <w:rPr>
          <w:rFonts w:cs="Calibri" w:hAnsi="Calibri" w:eastAsia="Calibri" w:ascii="Calibri"/>
          <w:i/>
          <w:color w:val="C45811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comp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har</w:t>
      </w:r>
      <w:r>
        <w:rPr>
          <w:rFonts w:cs="Calibri" w:hAnsi="Calibri" w:eastAsia="Calibri" w:ascii="Calibri"/>
          <w:i/>
          <w:color w:val="C45811"/>
          <w:spacing w:val="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onization</w:t>
      </w:r>
      <w:r>
        <w:rPr>
          <w:rFonts w:cs="Calibri" w:hAnsi="Calibri" w:eastAsia="Calibri" w:ascii="Calibri"/>
          <w:i/>
          <w:color w:val="C45811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ss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5107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&lt;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-pre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pca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[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5325"/>
      </w:pPr>
      <w:hyperlink r:id="rId31"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&gt;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 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p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r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e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i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c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ors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@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a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a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$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P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C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A1=</w:t>
        </w:r>
      </w:hyperlink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[,1]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5325"/>
      </w:pPr>
      <w:hyperlink r:id="rId32"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&gt;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 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p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r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e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i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c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ors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@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a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a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$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P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C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A2=</w:t>
        </w:r>
      </w:hyperlink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[,2]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5325"/>
      </w:pPr>
      <w:hyperlink r:id="rId33"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&gt;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 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p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r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e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i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c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ors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@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a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a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$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P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C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A3=</w:t>
        </w:r>
      </w:hyperlink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[,3]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5324"/>
        <w:sectPr>
          <w:pgMar w:header="0" w:footer="847" w:top="1360" w:bottom="280" w:left="1340" w:right="1320"/>
          <w:pgSz w:w="11920" w:h="16840"/>
        </w:sectPr>
      </w:pPr>
      <w:hyperlink r:id="rId34"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&gt;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 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p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r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e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i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c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ors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@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a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a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$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P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C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A4</w:t>
        </w:r>
      </w:hyperlink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[,4]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spacing w:before="41"/>
        <w:ind w:left="100" w:right="5212"/>
      </w:pP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4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3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   </w:t>
      </w:r>
      <w:r>
        <w:rPr>
          <w:rFonts w:cs="Calibri Light" w:hAnsi="Calibri Light" w:eastAsia="Calibri Light" w:ascii="Calibri Light"/>
          <w:spacing w:val="17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H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m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z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f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p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u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l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5"/>
        <w:ind w:left="100" w:right="1674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rmon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ze</w:t>
      </w:r>
      <w:r>
        <w:rPr>
          <w:rFonts w:cs="Calibri" w:hAnsi="Calibri" w:eastAsia="Calibri" w:ascii="Calibri"/>
          <w:i/>
          <w:color w:val="C45811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nput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ind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cato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measu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ents</w:t>
      </w:r>
      <w:r>
        <w:rPr>
          <w:rFonts w:cs="Calibri" w:hAnsi="Calibri" w:eastAsia="Calibri" w:ascii="Calibri"/>
          <w:i/>
          <w:color w:val="C45811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tho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saturated</w:t>
      </w:r>
      <w:r>
        <w:rPr>
          <w:rFonts w:cs="Calibri" w:hAnsi="Calibri" w:eastAsia="Calibri" w:ascii="Calibri"/>
          <w:i/>
          <w:color w:val="C45811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soil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pas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ex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ract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0" w:right="59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Many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ated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(2)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using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tracts,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(3)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using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pedotransfer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models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other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properties,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(4)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trom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etic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ducti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Harm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niz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tion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standardize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hods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quiva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lues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ethod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1,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since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popular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ification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sch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mes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lues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obtai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by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eth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est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was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turated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xtract.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will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uire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arm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nizatio</w:t>
      </w:r>
      <w:r>
        <w:rPr>
          <w:rFonts w:cs="Calibri" w:hAnsi="Calibri" w:eastAsia="Calibri" w:ascii="Calibri"/>
          <w:spacing w:val="6"/>
          <w:w w:val="99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.</w:t>
      </w:r>
      <w:r>
        <w:rPr>
          <w:rFonts w:cs="Calibri" w:hAnsi="Calibri" w:eastAsia="Calibri" w:ascii="Calibri"/>
          <w:spacing w:val="-7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Omuto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al.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20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position w:val="8"/>
          <w:sz w:val="14"/>
          <w:szCs w:val="14"/>
        </w:rPr>
        <w:t>2</w:t>
      </w:r>
      <w:r>
        <w:rPr>
          <w:rFonts w:cs="Calibri" w:hAnsi="Calibri" w:eastAsia="Calibri" w:ascii="Calibri"/>
          <w:spacing w:val="12"/>
          <w:w w:val="100"/>
          <w:position w:val="8"/>
          <w:sz w:val="14"/>
          <w:szCs w:val="14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outlines</w:t>
      </w:r>
      <w:r>
        <w:rPr>
          <w:rFonts w:cs="Calibri" w:hAnsi="Calibri" w:eastAsia="Calibri" w:ascii="Calibri"/>
          <w:spacing w:val="-7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-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harmon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zing</w:t>
      </w:r>
      <w:r>
        <w:rPr>
          <w:rFonts w:cs="Calibri" w:hAnsi="Calibri" w:eastAsia="Calibri" w:ascii="Calibri"/>
          <w:spacing w:val="-11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EC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for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es</w:t>
      </w:r>
      <w:r>
        <w:rPr>
          <w:rFonts w:cs="Calibri" w:hAnsi="Calibri" w:eastAsia="Calibri" w:ascii="Calibri"/>
          <w:spacing w:val="-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to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8"/>
        <w:ind w:left="100" w:right="64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So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depth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rmonization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aims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deve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oping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ormation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uniform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pth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throu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hout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data.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This</w:t>
      </w:r>
      <w:r>
        <w:rPr>
          <w:rFonts w:cs="Calibri" w:hAnsi="Calibri" w:eastAsia="Calibri" w:ascii="Calibri"/>
          <w:spacing w:val="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harm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nization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achieved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using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ept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ntegr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ing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spline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proach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(Bis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op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et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exact" w:line="260"/>
        <w:ind w:left="100" w:right="517"/>
      </w:pP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199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9</w:t>
      </w:r>
      <w:r>
        <w:rPr>
          <w:rFonts w:cs="Calibri" w:hAnsi="Calibri" w:eastAsia="Calibri" w:ascii="Calibri"/>
          <w:spacing w:val="0"/>
          <w:w w:val="100"/>
          <w:position w:val="9"/>
          <w:sz w:val="14"/>
          <w:szCs w:val="14"/>
        </w:rPr>
        <w:t>3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).</w:t>
      </w:r>
      <w:r>
        <w:rPr>
          <w:rFonts w:cs="Calibri" w:hAnsi="Calibri" w:eastAsia="Calibri" w:ascii="Calibri"/>
          <w:spacing w:val="-7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The</w:t>
      </w:r>
      <w:r>
        <w:rPr>
          <w:rFonts w:cs="Calibri" w:hAnsi="Calibri" w:eastAsia="Calibri" w:ascii="Calibri"/>
          <w:spacing w:val="-2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to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for</w:t>
      </w:r>
      <w:r>
        <w:rPr>
          <w:rFonts w:cs="Calibri" w:hAnsi="Calibri" w:eastAsia="Calibri" w:ascii="Calibri"/>
          <w:spacing w:val="-3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imple</w:t>
      </w:r>
      <w:r>
        <w:rPr>
          <w:rFonts w:cs="Calibri" w:hAnsi="Calibri" w:eastAsia="Calibri" w:ascii="Calibri"/>
          <w:spacing w:val="2"/>
          <w:w w:val="100"/>
          <w:position w:val="1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ent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g</w:t>
      </w:r>
      <w:r>
        <w:rPr>
          <w:rFonts w:cs="Calibri" w:hAnsi="Calibri" w:eastAsia="Calibri" w:ascii="Calibri"/>
          <w:spacing w:val="-13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he</w:t>
      </w:r>
      <w:r>
        <w:rPr>
          <w:rFonts w:cs="Calibri" w:hAnsi="Calibri" w:eastAsia="Calibri" w:ascii="Calibri"/>
          <w:spacing w:val="-3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proach</w:t>
      </w:r>
      <w:r>
        <w:rPr>
          <w:rFonts w:cs="Calibri" w:hAnsi="Calibri" w:eastAsia="Calibri" w:ascii="Calibri"/>
          <w:spacing w:val="-8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co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tained</w:t>
      </w:r>
      <w:r>
        <w:rPr>
          <w:rFonts w:cs="Calibri" w:hAnsi="Calibri" w:eastAsia="Calibri" w:ascii="Calibri"/>
          <w:spacing w:val="-8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in</w:t>
      </w:r>
      <w:r>
        <w:rPr>
          <w:rFonts w:cs="Calibri" w:hAnsi="Calibri" w:eastAsia="Calibri" w:ascii="Calibri"/>
          <w:spacing w:val="-2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the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position w:val="1"/>
          <w:sz w:val="22"/>
          <w:szCs w:val="22"/>
        </w:rPr>
        <w:t>GSIF</w:t>
      </w:r>
      <w:r>
        <w:rPr>
          <w:rFonts w:cs="Calibri" w:hAnsi="Calibri" w:eastAsia="Calibri" w:ascii="Calibri"/>
          <w:i/>
          <w:spacing w:val="-4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pack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ge</w:t>
      </w:r>
      <w:r>
        <w:rPr>
          <w:rFonts w:cs="Calibri" w:hAnsi="Calibri" w:eastAsia="Calibri" w:ascii="Calibri"/>
          <w:spacing w:val="-7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(He</w:t>
      </w:r>
      <w:r>
        <w:rPr>
          <w:rFonts w:cs="Calibri" w:hAnsi="Calibri" w:eastAsia="Calibri" w:ascii="Calibri"/>
          <w:spacing w:val="1"/>
          <w:w w:val="100"/>
          <w:position w:val="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gl,</w:t>
      </w:r>
      <w:r>
        <w:rPr>
          <w:rFonts w:cs="Calibri" w:hAnsi="Calibri" w:eastAsia="Calibri" w:ascii="Calibri"/>
          <w:spacing w:val="-6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2019</w:t>
      </w:r>
      <w:r>
        <w:rPr>
          <w:rFonts w:cs="Calibri" w:hAnsi="Calibri" w:eastAsia="Calibri" w:ascii="Calibri"/>
          <w:spacing w:val="2"/>
          <w:w w:val="100"/>
          <w:position w:val="1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position w:val="9"/>
          <w:sz w:val="14"/>
          <w:szCs w:val="14"/>
        </w:rPr>
        <w:t>4</w:t>
      </w:r>
      <w:r>
        <w:rPr>
          <w:rFonts w:cs="Calibri" w:hAnsi="Calibri" w:eastAsia="Calibri" w:ascii="Calibri"/>
          <w:spacing w:val="0"/>
          <w:w w:val="100"/>
          <w:position w:val="1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6823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l1$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693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l1$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7473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1$P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7257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l1$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6898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33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bot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oil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er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6606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z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=so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zon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7473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il1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101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oin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ame(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bot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z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,da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(id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),t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7582"/>
      </w:pP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y: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5956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pro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~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op+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7365"/>
      </w:pP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ess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e: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4872"/>
      </w:pP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om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fac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har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6715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of1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~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at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57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ate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~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2268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rin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=CR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2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=lo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atu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84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+no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75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.na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30,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ass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ing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per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C5050A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C5050A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C5050A"/>
          <w:spacing w:val="0"/>
          <w:w w:val="100"/>
          <w:sz w:val="18"/>
          <w:szCs w:val="18"/>
        </w:rPr>
        <w:t>e...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316"/>
      </w:pP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|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===|</w:t>
      </w:r>
      <w:r>
        <w:rPr>
          <w:rFonts w:cs="Lucida Console" w:hAnsi="Lucida Console" w:eastAsia="Lucida Console" w:ascii="Lucida Console"/>
          <w:spacing w:val="3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%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101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of1,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me=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z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ette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8,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'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'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=c(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2.0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8"/>
          <w:szCs w:val="18"/>
        </w:rPr>
        <w:t>#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8"/>
          <w:szCs w:val="18"/>
        </w:rPr>
        <w:t>gure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00.06pt;height:192.98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14"/>
          <w:szCs w:val="14"/>
        </w:rPr>
        <w:jc w:val="both"/>
        <w:spacing w:before="11" w:lineRule="exact" w:line="260"/>
        <w:ind w:left="100" w:right="4912"/>
      </w:pPr>
      <w:r>
        <w:pict>
          <v:group style="position:absolute;margin-left:72pt;margin-top:45.9636pt;width:144.02pt;height:0pt;mso-position-horizontal-relative:page;mso-position-vertical-relative:paragraph;z-index:-1402" coordorigin="1440,919" coordsize="2880,0">
            <v:shape style="position:absolute;left:1440;top:919;width:2880;height:0" coordorigin="1440,919" coordsize="2880,0" path="m1440,919l4320,919e" filled="f" stroked="t" strokeweight="0.82003pt" strokecolor="#000000">
              <v:path arrowok="t"/>
            </v:shape>
            <w10:wrap type="none"/>
          </v:group>
        </w:pic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gu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7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: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x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mple</w:t>
      </w:r>
      <w:r>
        <w:rPr>
          <w:rFonts w:cs="Calibri Light" w:hAnsi="Calibri Light" w:eastAsia="Calibri Light" w:ascii="Calibri Light"/>
          <w:spacing w:val="-7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d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p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th</w:t>
      </w:r>
      <w:r>
        <w:rPr>
          <w:rFonts w:cs="Calibri Light" w:hAnsi="Calibri Light" w:eastAsia="Calibri Light" w:ascii="Calibri Light"/>
          <w:spacing w:val="-4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harmo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iz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on</w:t>
      </w:r>
      <w:r>
        <w:rPr>
          <w:rFonts w:cs="Calibri Light" w:hAnsi="Calibri Light" w:eastAsia="Calibri Light" w:ascii="Calibri Light"/>
          <w:spacing w:val="-1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for</w:t>
      </w:r>
      <w:r>
        <w:rPr>
          <w:rFonts w:cs="Calibri Light" w:hAnsi="Calibri Light" w:eastAsia="Calibri Light" w:ascii="Calibri Light"/>
          <w:spacing w:val="-3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2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0"/>
          <w:w w:val="100"/>
          <w:position w:val="-2"/>
          <w:sz w:val="14"/>
          <w:szCs w:val="14"/>
        </w:rPr>
        <w:t>se</w:t>
      </w:r>
      <w:r>
        <w:rPr>
          <w:rFonts w:cs="Calibri Light" w:hAnsi="Calibri Light" w:eastAsia="Calibri Light" w:ascii="Calibri Light"/>
          <w:spacing w:val="0"/>
          <w:w w:val="100"/>
          <w:position w:val="0"/>
          <w:sz w:val="14"/>
          <w:szCs w:val="1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8"/>
          <w:szCs w:val="18"/>
        </w:rPr>
        <w:jc w:val="left"/>
        <w:spacing w:before="35"/>
        <w:ind w:left="100"/>
      </w:pPr>
      <w:r>
        <w:rPr>
          <w:rFonts w:cs="Calibri" w:hAnsi="Calibri" w:eastAsia="Calibri" w:ascii="Calibri"/>
          <w:spacing w:val="0"/>
          <w:w w:val="100"/>
          <w:position w:val="6"/>
          <w:sz w:val="12"/>
          <w:szCs w:val="12"/>
        </w:rPr>
        <w:t>2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Omuto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CT,</w:t>
      </w:r>
      <w:r>
        <w:rPr>
          <w:rFonts w:cs="Calibri" w:hAnsi="Calibri" w:eastAsia="Calibri" w:ascii="Calibri"/>
          <w:spacing w:val="-2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Var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g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as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R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,</w:t>
      </w:r>
      <w:r>
        <w:rPr>
          <w:rFonts w:cs="Calibri" w:hAnsi="Calibri" w:eastAsia="Calibri" w:ascii="Calibri"/>
          <w:spacing w:val="-2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l</w:t>
      </w:r>
      <w:r>
        <w:rPr>
          <w:rFonts w:cs="Calibri" w:hAnsi="Calibri" w:eastAsia="Calibri" w:ascii="Calibri"/>
          <w:spacing w:val="-2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Mobar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k,</w:t>
      </w:r>
      <w:r>
        <w:rPr>
          <w:rFonts w:cs="Calibri" w:hAnsi="Calibri" w:eastAsia="Calibri" w:ascii="Calibri"/>
          <w:spacing w:val="-2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AM,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Moham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d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N,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V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at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k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in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K,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Yigini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Y.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(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ds).</w:t>
      </w:r>
      <w:r>
        <w:rPr>
          <w:rFonts w:cs="Calibri" w:hAnsi="Calibri" w:eastAsia="Calibri" w:ascii="Calibri"/>
          <w:spacing w:val="-2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20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2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0.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Global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mapping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of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sal</w:t>
      </w:r>
      <w:r>
        <w:rPr>
          <w:rFonts w:cs="Calibri" w:hAnsi="Calibri" w:eastAsia="Calibri" w:ascii="Calibri"/>
          <w:spacing w:val="3"/>
          <w:w w:val="100"/>
          <w:position w:val="0"/>
          <w:sz w:val="18"/>
          <w:szCs w:val="18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-affec</w:t>
      </w:r>
      <w:r>
        <w:rPr>
          <w:rFonts w:cs="Calibri" w:hAnsi="Calibri" w:eastAsia="Calibri" w:ascii="Calibri"/>
          <w:spacing w:val="-2"/>
          <w:w w:val="100"/>
          <w:position w:val="0"/>
          <w:sz w:val="18"/>
          <w:szCs w:val="18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ed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soils: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A</w:t>
      </w:r>
    </w:p>
    <w:p>
      <w:pPr>
        <w:rPr>
          <w:rFonts w:cs="Calibri" w:hAnsi="Calibri" w:eastAsia="Calibri" w:ascii="Calibri"/>
          <w:sz w:val="18"/>
          <w:szCs w:val="18"/>
        </w:rPr>
        <w:jc w:val="left"/>
        <w:ind w:left="100"/>
      </w:pPr>
      <w:r>
        <w:rPr>
          <w:rFonts w:cs="Calibri" w:hAnsi="Calibri" w:eastAsia="Calibri" w:ascii="Calibri"/>
          <w:spacing w:val="0"/>
          <w:w w:val="100"/>
          <w:sz w:val="18"/>
          <w:szCs w:val="18"/>
        </w:rPr>
        <w:t>techni</w:t>
      </w:r>
      <w:r>
        <w:rPr>
          <w:rFonts w:cs="Calibri" w:hAnsi="Calibri" w:eastAsia="Calibri" w:ascii="Calibri"/>
          <w:spacing w:val="-1"/>
          <w:w w:val="100"/>
          <w:sz w:val="18"/>
          <w:szCs w:val="18"/>
        </w:rPr>
        <w:t>c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al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guideli</w:t>
      </w:r>
      <w:r>
        <w:rPr>
          <w:rFonts w:cs="Calibri" w:hAnsi="Calibri" w:eastAsia="Calibri" w:ascii="Calibri"/>
          <w:spacing w:val="1"/>
          <w:w w:val="100"/>
          <w:sz w:val="18"/>
          <w:szCs w:val="18"/>
        </w:rPr>
        <w:t>n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e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 </w:t>
      </w:r>
      <w:r>
        <w:rPr>
          <w:rFonts w:cs="Calibri" w:hAnsi="Calibri" w:eastAsia="Calibri" w:ascii="Calibri"/>
          <w:spacing w:val="1"/>
          <w:w w:val="100"/>
          <w:sz w:val="18"/>
          <w:szCs w:val="18"/>
        </w:rPr>
        <w:t>a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nd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co</w:t>
      </w:r>
      <w:r>
        <w:rPr>
          <w:rFonts w:cs="Calibri" w:hAnsi="Calibri" w:eastAsia="Calibri" w:ascii="Calibri"/>
          <w:spacing w:val="-1"/>
          <w:w w:val="100"/>
          <w:sz w:val="18"/>
          <w:szCs w:val="18"/>
        </w:rPr>
        <w:t>o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kbook.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 </w:t>
      </w:r>
      <w:r>
        <w:rPr>
          <w:rFonts w:cs="Calibri" w:hAnsi="Calibri" w:eastAsia="Calibri" w:ascii="Calibri"/>
          <w:spacing w:val="-1"/>
          <w:w w:val="100"/>
          <w:sz w:val="18"/>
          <w:szCs w:val="18"/>
        </w:rPr>
        <w:t>R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ome</w:t>
      </w:r>
    </w:p>
    <w:p>
      <w:pPr>
        <w:rPr>
          <w:rFonts w:cs="Calibri" w:hAnsi="Calibri" w:eastAsia="Calibri" w:ascii="Calibri"/>
          <w:sz w:val="18"/>
          <w:szCs w:val="18"/>
        </w:rPr>
        <w:jc w:val="left"/>
        <w:spacing w:lineRule="exact" w:line="220"/>
        <w:ind w:left="100"/>
      </w:pPr>
      <w:r>
        <w:rPr>
          <w:rFonts w:cs="Calibri" w:hAnsi="Calibri" w:eastAsia="Calibri" w:ascii="Calibri"/>
          <w:spacing w:val="0"/>
          <w:w w:val="100"/>
          <w:position w:val="6"/>
          <w:sz w:val="12"/>
          <w:szCs w:val="12"/>
        </w:rPr>
        <w:t>3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Bishop,</w:t>
      </w:r>
      <w:r>
        <w:rPr>
          <w:rFonts w:cs="Calibri" w:hAnsi="Calibri" w:eastAsia="Calibri" w:ascii="Calibri"/>
          <w:spacing w:val="26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T.F.A,</w:t>
      </w:r>
      <w:r>
        <w:rPr>
          <w:rFonts w:cs="Calibri" w:hAnsi="Calibri" w:eastAsia="Calibri" w:ascii="Calibri"/>
          <w:spacing w:val="25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M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c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Bratney,</w:t>
      </w:r>
      <w:r>
        <w:rPr>
          <w:rFonts w:cs="Calibri" w:hAnsi="Calibri" w:eastAsia="Calibri" w:ascii="Calibri"/>
          <w:spacing w:val="26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A.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B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.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,</w:t>
      </w:r>
      <w:r>
        <w:rPr>
          <w:rFonts w:cs="Calibri" w:hAnsi="Calibri" w:eastAsia="Calibri" w:ascii="Calibri"/>
          <w:spacing w:val="26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Laslett,</w:t>
      </w:r>
      <w:r>
        <w:rPr>
          <w:rFonts w:cs="Calibri" w:hAnsi="Calibri" w:eastAsia="Calibri" w:ascii="Calibri"/>
          <w:spacing w:val="26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G.M.,</w:t>
      </w:r>
      <w:r>
        <w:rPr>
          <w:rFonts w:cs="Calibri" w:hAnsi="Calibri" w:eastAsia="Calibri" w:ascii="Calibri"/>
          <w:spacing w:val="25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1999.</w:t>
      </w:r>
      <w:r>
        <w:rPr>
          <w:rFonts w:cs="Calibri" w:hAnsi="Calibri" w:eastAsia="Calibri" w:ascii="Calibri"/>
          <w:spacing w:val="27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Model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l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ing</w:t>
      </w:r>
      <w:r>
        <w:rPr>
          <w:rFonts w:cs="Calibri" w:hAnsi="Calibri" w:eastAsia="Calibri" w:ascii="Calibri"/>
          <w:spacing w:val="27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soil</w:t>
      </w:r>
      <w:r>
        <w:rPr>
          <w:rFonts w:cs="Calibri" w:hAnsi="Calibri" w:eastAsia="Calibri" w:ascii="Calibri"/>
          <w:spacing w:val="26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att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ibute</w:t>
      </w:r>
      <w:r>
        <w:rPr>
          <w:rFonts w:cs="Calibri" w:hAnsi="Calibri" w:eastAsia="Calibri" w:ascii="Calibri"/>
          <w:spacing w:val="27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d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e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p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th</w:t>
      </w:r>
      <w:r>
        <w:rPr>
          <w:rFonts w:cs="Calibri" w:hAnsi="Calibri" w:eastAsia="Calibri" w:ascii="Calibri"/>
          <w:spacing w:val="27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f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u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nc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ions</w:t>
      </w:r>
      <w:r>
        <w:rPr>
          <w:rFonts w:cs="Calibri" w:hAnsi="Calibri" w:eastAsia="Calibri" w:ascii="Calibri"/>
          <w:spacing w:val="26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w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th</w:t>
      </w:r>
      <w:r>
        <w:rPr>
          <w:rFonts w:cs="Calibri" w:hAnsi="Calibri" w:eastAsia="Calibri" w:ascii="Calibri"/>
          <w:spacing w:val="27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e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q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ua</w:t>
      </w:r>
      <w:r>
        <w:rPr>
          <w:rFonts w:cs="Calibri" w:hAnsi="Calibri" w:eastAsia="Calibri" w:ascii="Calibri"/>
          <w:spacing w:val="6"/>
          <w:w w:val="100"/>
          <w:position w:val="0"/>
          <w:sz w:val="18"/>
          <w:szCs w:val="18"/>
        </w:rPr>
        <w:t>l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-area</w:t>
      </w:r>
      <w:r>
        <w:rPr>
          <w:rFonts w:cs="Calibri" w:hAnsi="Calibri" w:eastAsia="Calibri" w:ascii="Calibri"/>
          <w:spacing w:val="26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quadrat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c</w:t>
      </w:r>
    </w:p>
    <w:p>
      <w:pPr>
        <w:rPr>
          <w:rFonts w:cs="Calibri" w:hAnsi="Calibri" w:eastAsia="Calibri" w:ascii="Calibri"/>
          <w:sz w:val="18"/>
          <w:szCs w:val="18"/>
        </w:rPr>
        <w:jc w:val="left"/>
        <w:ind w:left="100"/>
      </w:pPr>
      <w:r>
        <w:rPr>
          <w:rFonts w:cs="Calibri" w:hAnsi="Calibri" w:eastAsia="Calibri" w:ascii="Calibri"/>
          <w:spacing w:val="0"/>
          <w:w w:val="100"/>
          <w:sz w:val="18"/>
          <w:szCs w:val="18"/>
        </w:rPr>
        <w:t>smooth</w:t>
      </w:r>
      <w:r>
        <w:rPr>
          <w:rFonts w:cs="Calibri" w:hAnsi="Calibri" w:eastAsia="Calibri" w:ascii="Calibri"/>
          <w:spacing w:val="-1"/>
          <w:w w:val="100"/>
          <w:sz w:val="18"/>
          <w:szCs w:val="18"/>
        </w:rPr>
        <w:t>i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ng</w:t>
      </w:r>
      <w:r>
        <w:rPr>
          <w:rFonts w:cs="Calibri" w:hAnsi="Calibri" w:eastAsia="Calibri" w:ascii="Calibri"/>
          <w:spacing w:val="1"/>
          <w:w w:val="10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spl</w:t>
      </w:r>
      <w:r>
        <w:rPr>
          <w:rFonts w:cs="Calibri" w:hAnsi="Calibri" w:eastAsia="Calibri" w:ascii="Calibri"/>
          <w:spacing w:val="-1"/>
          <w:w w:val="100"/>
          <w:sz w:val="18"/>
          <w:szCs w:val="18"/>
        </w:rPr>
        <w:t>i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n</w:t>
      </w:r>
      <w:r>
        <w:rPr>
          <w:rFonts w:cs="Calibri" w:hAnsi="Calibri" w:eastAsia="Calibri" w:ascii="Calibri"/>
          <w:spacing w:val="1"/>
          <w:w w:val="100"/>
          <w:sz w:val="18"/>
          <w:szCs w:val="18"/>
        </w:rPr>
        <w:t>e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s.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 </w:t>
      </w:r>
      <w:r>
        <w:rPr>
          <w:rFonts w:cs="Calibri" w:hAnsi="Calibri" w:eastAsia="Calibri" w:ascii="Calibri"/>
          <w:spacing w:val="-1"/>
          <w:w w:val="100"/>
          <w:sz w:val="18"/>
          <w:szCs w:val="18"/>
        </w:rPr>
        <w:t>G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eoderma,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 </w:t>
      </w:r>
      <w:r>
        <w:rPr>
          <w:rFonts w:cs="Calibri" w:hAnsi="Calibri" w:eastAsia="Calibri" w:ascii="Calibri"/>
          <w:spacing w:val="-1"/>
          <w:w w:val="100"/>
          <w:sz w:val="18"/>
          <w:szCs w:val="18"/>
        </w:rPr>
        <w:t>9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1</w:t>
      </w:r>
      <w:r>
        <w:rPr>
          <w:rFonts w:cs="Calibri" w:hAnsi="Calibri" w:eastAsia="Calibri" w:ascii="Calibri"/>
          <w:spacing w:val="-1"/>
          <w:w w:val="100"/>
          <w:sz w:val="18"/>
          <w:szCs w:val="18"/>
        </w:rPr>
        <w:t>(</w:t>
      </w:r>
      <w:r>
        <w:rPr>
          <w:rFonts w:cs="Calibri" w:hAnsi="Calibri" w:eastAsia="Calibri" w:ascii="Calibri"/>
          <w:spacing w:val="1"/>
          <w:w w:val="100"/>
          <w:sz w:val="18"/>
          <w:szCs w:val="18"/>
        </w:rPr>
        <w:t>1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-2</w:t>
      </w:r>
      <w:r>
        <w:rPr>
          <w:rFonts w:cs="Calibri" w:hAnsi="Calibri" w:eastAsia="Calibri" w:ascii="Calibri"/>
          <w:spacing w:val="-1"/>
          <w:w w:val="100"/>
          <w:sz w:val="18"/>
          <w:szCs w:val="18"/>
        </w:rPr>
        <w:t>)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,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sz w:val="18"/>
          <w:szCs w:val="18"/>
        </w:rPr>
        <w:t>27-45</w:t>
      </w:r>
    </w:p>
    <w:p>
      <w:pPr>
        <w:rPr>
          <w:rFonts w:cs="Calibri" w:hAnsi="Calibri" w:eastAsia="Calibri" w:ascii="Calibri"/>
          <w:sz w:val="18"/>
          <w:szCs w:val="18"/>
        </w:rPr>
        <w:jc w:val="left"/>
        <w:spacing w:lineRule="exact" w:line="220"/>
        <w:ind w:left="100"/>
        <w:sectPr>
          <w:pgMar w:header="0" w:footer="847" w:top="1380" w:bottom="280" w:left="1340" w:right="1340"/>
          <w:pgSz w:w="11920" w:h="16840"/>
        </w:sectPr>
      </w:pPr>
      <w:r>
        <w:rPr>
          <w:rFonts w:cs="Calibri" w:hAnsi="Calibri" w:eastAsia="Calibri" w:ascii="Calibri"/>
          <w:spacing w:val="0"/>
          <w:w w:val="100"/>
          <w:position w:val="6"/>
          <w:sz w:val="12"/>
          <w:szCs w:val="12"/>
        </w:rPr>
        <w:t>4</w:t>
      </w:r>
      <w:r>
        <w:rPr>
          <w:rFonts w:cs="Calibri" w:hAnsi="Calibri" w:eastAsia="Calibri" w:ascii="Calibri"/>
          <w:spacing w:val="14"/>
          <w:w w:val="100"/>
          <w:position w:val="6"/>
          <w:sz w:val="12"/>
          <w:szCs w:val="12"/>
        </w:rPr>
        <w:t> 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H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e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n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gl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T.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2019.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GSIF: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G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lobal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So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l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Informat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on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Facil</w:t>
      </w:r>
      <w:r>
        <w:rPr>
          <w:rFonts w:cs="Calibri" w:hAnsi="Calibri" w:eastAsia="Calibri" w:ascii="Calibri"/>
          <w:spacing w:val="-1"/>
          <w:w w:val="100"/>
          <w:position w:val="0"/>
          <w:sz w:val="18"/>
          <w:szCs w:val="18"/>
        </w:rPr>
        <w:t>i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ie</w:t>
      </w:r>
      <w:r>
        <w:rPr>
          <w:rFonts w:cs="Calibri" w:hAnsi="Calibri" w:eastAsia="Calibri" w:ascii="Calibri"/>
          <w:spacing w:val="1"/>
          <w:w w:val="100"/>
          <w:position w:val="0"/>
          <w:sz w:val="18"/>
          <w:szCs w:val="18"/>
        </w:rPr>
        <w:t>s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.</w:t>
      </w:r>
      <w:r>
        <w:rPr>
          <w:rFonts w:cs="Calibri" w:hAnsi="Calibri" w:eastAsia="Calibri" w:ascii="Calibri"/>
          <w:spacing w:val="0"/>
          <w:w w:val="100"/>
          <w:position w:val="0"/>
          <w:sz w:val="18"/>
          <w:szCs w:val="18"/>
        </w:rPr>
        <w:t> </w:t>
      </w:r>
      <w:r>
        <w:rPr>
          <w:rFonts w:cs="Calibri" w:hAnsi="Calibri" w:eastAsia="Calibri" w:ascii="Calibri"/>
          <w:color w:val="0462C1"/>
          <w:spacing w:val="-40"/>
          <w:w w:val="100"/>
          <w:position w:val="0"/>
          <w:sz w:val="18"/>
          <w:szCs w:val="18"/>
        </w:rPr>
        <w:t> </w:t>
      </w:r>
      <w:hyperlink r:id="rId36"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  <w:t>https://cran.r</w:t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  <w:t>-</w:t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  <w:t>project.o</w:t>
        </w:r>
        <w:r>
          <w:rPr>
            <w:rFonts w:cs="Calibri" w:hAnsi="Calibri" w:eastAsia="Calibri" w:ascii="Calibri"/>
            <w:color w:val="0462C1"/>
            <w:spacing w:val="-1"/>
            <w:w w:val="100"/>
            <w:position w:val="0"/>
            <w:sz w:val="18"/>
            <w:szCs w:val="18"/>
            <w:u w:val="single" w:color="0462C1"/>
          </w:rPr>
          <w:t>r</w:t>
        </w:r>
        <w:r>
          <w:rPr>
            <w:rFonts w:cs="Calibri" w:hAnsi="Calibri" w:eastAsia="Calibri" w:ascii="Calibri"/>
            <w:color w:val="0462C1"/>
            <w:spacing w:val="-1"/>
            <w:w w:val="100"/>
            <w:position w:val="0"/>
            <w:sz w:val="18"/>
            <w:szCs w:val="18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  <w:t>g/we</w:t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  <w:t>b/p</w:t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  <w:t>ac</w:t>
        </w:r>
        <w:r>
          <w:rPr>
            <w:rFonts w:cs="Calibri" w:hAnsi="Calibri" w:eastAsia="Calibri" w:ascii="Calibri"/>
            <w:color w:val="0462C1"/>
            <w:spacing w:val="-1"/>
            <w:w w:val="100"/>
            <w:position w:val="0"/>
            <w:sz w:val="18"/>
            <w:szCs w:val="18"/>
            <w:u w:val="single" w:color="0462C1"/>
          </w:rPr>
          <w:t>k</w:t>
        </w:r>
        <w:r>
          <w:rPr>
            <w:rFonts w:cs="Calibri" w:hAnsi="Calibri" w:eastAsia="Calibri" w:ascii="Calibri"/>
            <w:color w:val="0462C1"/>
            <w:spacing w:val="-1"/>
            <w:w w:val="100"/>
            <w:position w:val="0"/>
            <w:sz w:val="18"/>
            <w:szCs w:val="18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  <w:t>ag</w:t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  <w:t>e</w:t>
        </w:r>
        <w:r>
          <w:rPr>
            <w:rFonts w:cs="Calibri" w:hAnsi="Calibri" w:eastAsia="Calibri" w:ascii="Calibri"/>
            <w:color w:val="0462C1"/>
            <w:spacing w:val="1"/>
            <w:w w:val="100"/>
            <w:position w:val="0"/>
            <w:sz w:val="18"/>
            <w:szCs w:val="18"/>
            <w:u w:val="single" w:color="0462C1"/>
          </w:rPr>
          <w:t>s</w:t>
        </w:r>
        <w:r>
          <w:rPr>
            <w:rFonts w:cs="Calibri" w:hAnsi="Calibri" w:eastAsia="Calibri" w:ascii="Calibri"/>
            <w:color w:val="0462C1"/>
            <w:spacing w:val="1"/>
            <w:w w:val="100"/>
            <w:position w:val="0"/>
            <w:sz w:val="18"/>
            <w:szCs w:val="18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-1"/>
            <w:w w:val="100"/>
            <w:position w:val="0"/>
            <w:sz w:val="18"/>
            <w:szCs w:val="18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-1"/>
            <w:w w:val="100"/>
            <w:position w:val="0"/>
            <w:sz w:val="18"/>
            <w:szCs w:val="18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  <w:t>GS</w:t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  <w:t>IF/ind</w:t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  <w:t>ex.h</w:t>
        </w:r>
        <w:r>
          <w:rPr>
            <w:rFonts w:cs="Calibri" w:hAnsi="Calibri" w:eastAsia="Calibri" w:ascii="Calibri"/>
            <w:color w:val="0462C1"/>
            <w:spacing w:val="-1"/>
            <w:w w:val="100"/>
            <w:position w:val="0"/>
            <w:sz w:val="18"/>
            <w:szCs w:val="18"/>
            <w:u w:val="single" w:color="0462C1"/>
          </w:rPr>
          <w:t>t</w:t>
        </w:r>
        <w:r>
          <w:rPr>
            <w:rFonts w:cs="Calibri" w:hAnsi="Calibri" w:eastAsia="Calibri" w:ascii="Calibri"/>
            <w:color w:val="0462C1"/>
            <w:spacing w:val="-1"/>
            <w:w w:val="100"/>
            <w:position w:val="0"/>
            <w:sz w:val="18"/>
            <w:szCs w:val="18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position w:val="0"/>
            <w:sz w:val="18"/>
            <w:szCs w:val="18"/>
            <w:u w:val="single" w:color="0462C1"/>
          </w:rPr>
          <w:t>ml</w:t>
        </w:r>
      </w:hyperlink>
      <w:r>
        <w:rPr>
          <w:rFonts w:cs="Calibri" w:hAnsi="Calibri" w:eastAsia="Calibri" w:ascii="Calibri"/>
          <w:color w:val="0462C1"/>
          <w:spacing w:val="0"/>
          <w:w w:val="100"/>
          <w:position w:val="0"/>
          <w:sz w:val="18"/>
          <w:szCs w:val="18"/>
        </w:rPr>
      </w:r>
      <w:r>
        <w:rPr>
          <w:rFonts w:cs="Calibri" w:hAnsi="Calibri" w:eastAsia="Calibri" w:ascii="Calibri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62"/>
        <w:ind w:left="100" w:right="4168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Extra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dept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-harm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nized</w:t>
      </w:r>
      <w:r>
        <w:rPr>
          <w:rFonts w:cs="Calibri" w:hAnsi="Calibri" w:eastAsia="Calibri" w:ascii="Calibri"/>
          <w:i/>
          <w:color w:val="C45811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soil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ata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-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proje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66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dep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.fr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h.s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l,</w:t>
      </w:r>
      <w:r>
        <w:rPr>
          <w:rFonts w:cs="Lucida Console" w:hAnsi="Lucida Console" w:eastAsia="Lucida Console" w:ascii="Lucida Console"/>
          <w:color w:val="0000FF"/>
          <w:spacing w:val="2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dep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.st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k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.na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UE)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12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erg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soi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hs,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sec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soi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s(s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pth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th.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,al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spacing w:lineRule="exact" w:line="160"/>
        <w:ind w:left="100" w:right="4783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ate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=~L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+La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9"/>
          <w:szCs w:val="19"/>
        </w:rPr>
        <w:jc w:val="both"/>
        <w:spacing w:lineRule="exact" w:line="180"/>
        <w:ind w:left="100" w:right="769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rin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=CR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=lo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97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1"/>
          <w:w w:val="97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97"/>
          <w:sz w:val="18"/>
          <w:szCs w:val="18"/>
        </w:rPr>
        <w:t>atu</w:t>
      </w:r>
      <w:r>
        <w:rPr>
          <w:rFonts w:cs="Lucida Console" w:hAnsi="Lucida Console" w:eastAsia="Lucida Console" w:ascii="Lucida Console"/>
          <w:color w:val="0000FF"/>
          <w:spacing w:val="-1"/>
          <w:w w:val="97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97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97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-1"/>
          <w:w w:val="97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97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97"/>
          <w:sz w:val="18"/>
          <w:szCs w:val="18"/>
        </w:rPr>
        <w:t>8</w:t>
      </w:r>
      <w:r>
        <w:rPr>
          <w:rFonts w:cs="Lucida Console" w:hAnsi="Lucida Console" w:eastAsia="Lucida Console" w:ascii="Lucida Console"/>
          <w:color w:val="0000FF"/>
          <w:spacing w:val="-1"/>
          <w:w w:val="97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3"/>
          <w:w w:val="97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97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C45811"/>
          <w:spacing w:val="1"/>
          <w:w w:val="97"/>
          <w:sz w:val="19"/>
          <w:szCs w:val="19"/>
        </w:rPr>
        <w:t>#</w:t>
      </w:r>
      <w:r>
        <w:rPr>
          <w:rFonts w:cs="Lucida Console" w:hAnsi="Lucida Console" w:eastAsia="Lucida Console" w:ascii="Lucida Console"/>
          <w:color w:val="C45811"/>
          <w:spacing w:val="0"/>
          <w:w w:val="97"/>
          <w:sz w:val="19"/>
          <w:szCs w:val="19"/>
        </w:rPr>
        <w:t>A</w:t>
      </w:r>
      <w:r>
        <w:rPr>
          <w:rFonts w:cs="Lucida Console" w:hAnsi="Lucida Console" w:eastAsia="Lucida Console" w:ascii="Lucida Console"/>
          <w:color w:val="C45811"/>
          <w:spacing w:val="-1"/>
          <w:w w:val="97"/>
          <w:sz w:val="19"/>
          <w:szCs w:val="19"/>
        </w:rPr>
        <w:t>t</w:t>
      </w:r>
      <w:r>
        <w:rPr>
          <w:rFonts w:cs="Lucida Console" w:hAnsi="Lucida Console" w:eastAsia="Lucida Console" w:ascii="Lucida Console"/>
          <w:color w:val="C45811"/>
          <w:spacing w:val="1"/>
          <w:w w:val="97"/>
          <w:sz w:val="19"/>
          <w:szCs w:val="19"/>
        </w:rPr>
        <w:t>t</w:t>
      </w:r>
      <w:r>
        <w:rPr>
          <w:rFonts w:cs="Lucida Console" w:hAnsi="Lucida Console" w:eastAsia="Lucida Console" w:ascii="Lucida Console"/>
          <w:color w:val="C45811"/>
          <w:spacing w:val="0"/>
          <w:w w:val="97"/>
          <w:sz w:val="19"/>
          <w:szCs w:val="19"/>
        </w:rPr>
        <w:t>a</w:t>
      </w:r>
      <w:r>
        <w:rPr>
          <w:rFonts w:cs="Lucida Console" w:hAnsi="Lucida Console" w:eastAsia="Lucida Console" w:ascii="Lucida Console"/>
          <w:color w:val="C45811"/>
          <w:spacing w:val="-1"/>
          <w:w w:val="97"/>
          <w:sz w:val="19"/>
          <w:szCs w:val="19"/>
        </w:rPr>
        <w:t>c</w:t>
      </w:r>
      <w:r>
        <w:rPr>
          <w:rFonts w:cs="Lucida Console" w:hAnsi="Lucida Console" w:eastAsia="Lucida Console" w:ascii="Lucida Console"/>
          <w:color w:val="C45811"/>
          <w:spacing w:val="0"/>
          <w:w w:val="97"/>
          <w:sz w:val="19"/>
          <w:szCs w:val="19"/>
        </w:rPr>
        <w:t>h</w:t>
      </w:r>
      <w:r>
        <w:rPr>
          <w:rFonts w:cs="Lucida Console" w:hAnsi="Lucida Console" w:eastAsia="Lucida Console" w:ascii="Lucida Console"/>
          <w:color w:val="C45811"/>
          <w:spacing w:val="20"/>
          <w:w w:val="97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C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R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S</w:t>
      </w:r>
      <w:r>
        <w:rPr>
          <w:rFonts w:cs="Lucida Console" w:hAnsi="Lucida Console" w:eastAsia="Lucida Console" w:ascii="Lucida Console"/>
          <w:color w:val="C45811"/>
          <w:spacing w:val="-27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to</w:t>
      </w:r>
      <w:r>
        <w:rPr>
          <w:rFonts w:cs="Lucida Console" w:hAnsi="Lucida Console" w:eastAsia="Lucida Console" w:ascii="Lucida Console"/>
          <w:color w:val="C45811"/>
          <w:spacing w:val="-20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t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h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e</w:t>
      </w:r>
      <w:r>
        <w:rPr>
          <w:rFonts w:cs="Lucida Console" w:hAnsi="Lucida Console" w:eastAsia="Lucida Console" w:ascii="Lucida Console"/>
          <w:color w:val="C45811"/>
          <w:spacing w:val="-26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d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a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ta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9"/>
          <w:szCs w:val="19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1902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#Harmoni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RS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correct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+proj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+zo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tudy</w:t>
      </w:r>
      <w:r>
        <w:rPr>
          <w:rFonts w:cs="Calibri" w:hAnsi="Calibri" w:eastAsia="Calibri" w:ascii="Calibri"/>
          <w:i/>
          <w:color w:val="C45811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area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12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pTr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soi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zon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36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lps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uni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_de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771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oil2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7385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il1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4999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ubs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!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l1$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5463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#Harmoni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ati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i/>
          <w:color w:val="C45811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i/>
          <w:color w:val="C45811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trib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0" w:right="8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This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zation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trans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orm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freq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ncy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distri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norma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strib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tion.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Frequency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trans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ormation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normal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distrib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tion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optional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lling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algo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ms.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it’s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sen,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piric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distr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bution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ablished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ough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histog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analysis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trans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ormation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impleme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distri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ution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ske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ed.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hist</w:t>
      </w:r>
      <w:r>
        <w:rPr>
          <w:rFonts w:cs="Calibri" w:hAnsi="Calibri" w:eastAsia="Calibri" w:ascii="Calibri"/>
          <w:i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ncti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used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plot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histogr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m.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(196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trans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orma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ion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prefer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ed.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wing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pts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llustrate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steps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trans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statist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stribution.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mmary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distr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bution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obtai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establish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here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zero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Nas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negative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lues.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It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desir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ble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remo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them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befo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mplemen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trans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ormation.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641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(so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0.c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534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Min.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Qu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Med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Mean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3rd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u.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316"/>
      </w:pP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08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1.8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6.6812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21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154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</w:t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Lucida Console" w:hAnsi="Lucida Console" w:eastAsia="Lucida Console" w:ascii="Lucida Console"/>
          <w:sz w:val="19"/>
          <w:szCs w:val="19"/>
        </w:rPr>
        <w:jc w:val="both"/>
        <w:spacing w:lineRule="exact" w:line="180"/>
        <w:ind w:left="100" w:right="877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umm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$EC)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#</w:t>
      </w:r>
      <w:r>
        <w:rPr>
          <w:rFonts w:cs="Lucida Console" w:hAnsi="Lucida Console" w:eastAsia="Lucida Console" w:ascii="Lucida Console"/>
          <w:color w:val="C45811"/>
          <w:spacing w:val="-13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(you</w:t>
      </w:r>
      <w:r>
        <w:rPr>
          <w:rFonts w:cs="Lucida Console" w:hAnsi="Lucida Console" w:eastAsia="Lucida Console" w:ascii="Lucida Console"/>
          <w:color w:val="C45811"/>
          <w:spacing w:val="-33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may)</w:t>
      </w:r>
      <w:r>
        <w:rPr>
          <w:rFonts w:cs="Lucida Console" w:hAnsi="Lucida Console" w:eastAsia="Lucida Console" w:ascii="Lucida Console"/>
          <w:color w:val="C45811"/>
          <w:spacing w:val="-32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a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d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d</w:t>
      </w:r>
      <w:r>
        <w:rPr>
          <w:rFonts w:cs="Lucida Console" w:hAnsi="Lucida Console" w:eastAsia="Lucida Console" w:ascii="Lucida Console"/>
          <w:color w:val="C45811"/>
          <w:spacing w:val="-26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"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+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0.0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0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1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"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i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f</w:t>
      </w:r>
      <w:r>
        <w:rPr>
          <w:rFonts w:cs="Lucida Console" w:hAnsi="Lucida Console" w:eastAsia="Lucida Console" w:ascii="Lucida Console"/>
          <w:color w:val="C45811"/>
          <w:spacing w:val="-21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m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ini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m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u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m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X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0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.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3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0.cm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is</w:t>
      </w:r>
      <w:r>
        <w:rPr>
          <w:rFonts w:cs="Lucida Console" w:hAnsi="Lucida Console" w:eastAsia="Lucida Console" w:ascii="Lucida Console"/>
          <w:color w:val="C45811"/>
          <w:spacing w:val="-20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z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e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r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o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9"/>
          <w:szCs w:val="19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spacing w:lineRule="exact" w:line="160"/>
        <w:ind w:left="100" w:right="119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il1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mai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ency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but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rma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2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xla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695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z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/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121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ran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dum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^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ume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: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:po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for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dum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[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amb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)-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)/(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ic(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: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: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erT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(so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"bc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[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a"]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0" w:right="5376"/>
      </w:pP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4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4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    </w:t>
      </w:r>
      <w:r>
        <w:rPr>
          <w:rFonts w:cs="Calibri Light" w:hAnsi="Calibri Light" w:eastAsia="Calibri Light" w:ascii="Calibri Light"/>
          <w:spacing w:val="16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p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l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m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l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l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g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4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f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spacing w:val="-3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spacing w:val="-2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6" w:lineRule="auto" w:line="258"/>
        <w:ind w:left="100" w:right="8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Spatial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ling</w:t>
      </w:r>
      <w:r>
        <w:rPr>
          <w:rFonts w:cs="Calibri" w:hAnsi="Calibri" w:eastAsia="Calibri" w:ascii="Calibri"/>
          <w:spacing w:val="-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cators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digi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pping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M)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concept.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4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his</w:t>
      </w:r>
      <w:r>
        <w:rPr>
          <w:rFonts w:cs="Calibri" w:hAnsi="Calibri" w:eastAsia="Calibri" w:ascii="Calibri"/>
          <w:spacing w:val="4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cept,</w:t>
      </w:r>
      <w:r>
        <w:rPr>
          <w:rFonts w:cs="Calibri" w:hAnsi="Calibri" w:eastAsia="Calibri" w:ascii="Calibri"/>
          <w:spacing w:val="4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tionship</w:t>
      </w:r>
      <w:r>
        <w:rPr>
          <w:rFonts w:cs="Calibri" w:hAnsi="Calibri" w:eastAsia="Calibri" w:ascii="Calibri"/>
          <w:spacing w:val="3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built</w:t>
      </w:r>
      <w:r>
        <w:rPr>
          <w:rFonts w:cs="Calibri" w:hAnsi="Calibri" w:eastAsia="Calibri" w:ascii="Calibri"/>
          <w:spacing w:val="4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een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4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4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cators</w:t>
      </w:r>
      <w:r>
        <w:rPr>
          <w:rFonts w:cs="Calibri" w:hAnsi="Calibri" w:eastAsia="Calibri" w:ascii="Calibri"/>
          <w:spacing w:val="4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4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</w:t>
      </w:r>
      <w:r>
        <w:rPr>
          <w:rFonts w:cs="Calibri" w:hAnsi="Calibri" w:eastAsia="Calibri" w:ascii="Calibri"/>
          <w:spacing w:val="4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problems</w:t>
      </w:r>
      <w:r>
        <w:rPr>
          <w:rFonts w:cs="Calibri" w:hAnsi="Calibri" w:eastAsia="Calibri" w:ascii="Calibri"/>
          <w:spacing w:val="4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4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predict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rs</w:t>
      </w:r>
      <w:r>
        <w:rPr>
          <w:rFonts w:cs="Calibri" w:hAnsi="Calibri" w:eastAsia="Calibri" w:ascii="Calibri"/>
          <w:spacing w:val="-10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layers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vers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dic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tors</w:t>
      </w:r>
      <w:r>
        <w:rPr>
          <w:rFonts w:cs="Calibri" w:hAnsi="Calibri" w:eastAsia="Calibri" w:ascii="Calibri"/>
          <w:spacing w:val="-11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99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99"/>
          <w:sz w:val="22"/>
          <w:szCs w:val="22"/>
        </w:rPr>
        <w:t>blems</w:t>
      </w:r>
      <w:r>
        <w:rPr>
          <w:rFonts w:cs="Calibri" w:hAnsi="Calibri" w:eastAsia="Calibri" w:ascii="Calibri"/>
          <w:spacing w:val="-11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rming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actor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).</w:t>
      </w:r>
      <w:r>
        <w:rPr>
          <w:rFonts w:cs="Calibri" w:hAnsi="Calibri" w:eastAsia="Calibri" w:ascii="Calibri"/>
          <w:spacing w:val="-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ppro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enables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ation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of: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46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1.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Spatial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nformation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icators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soils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pH,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diffe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pths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0"/>
        <w:ind w:left="46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2.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Mapping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ertainties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accuracy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/>
        <w:ind w:left="46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3.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Spatial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nformation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nsity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salt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blems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0" w:right="79"/>
        <w:sectPr>
          <w:pgMar w:header="0" w:footer="847" w:top="1360" w:bottom="280" w:left="1340" w:right="1320"/>
          <w:pgSz w:w="11920" w:h="16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pular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often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prese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i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near,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rest,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por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hine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effec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ion</w:t>
      </w:r>
      <w:r>
        <w:rPr>
          <w:rFonts w:cs="Calibri" w:hAnsi="Calibri" w:eastAsia="Calibri" w:ascii="Calibri"/>
          <w:spacing w:val="-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kriging,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99"/>
          <w:sz w:val="22"/>
          <w:szCs w:val="22"/>
        </w:rPr>
        <w:t>s</w:t>
      </w:r>
      <w:r>
        <w:rPr>
          <w:rFonts w:cs="Calibri" w:hAnsi="Calibri" w:eastAsia="Calibri" w:ascii="Calibri"/>
          <w:i/>
          <w:spacing w:val="1"/>
          <w:w w:val="99"/>
          <w:sz w:val="22"/>
          <w:szCs w:val="22"/>
        </w:rPr>
        <w:t>o</w:t>
      </w:r>
      <w:r>
        <w:rPr>
          <w:rFonts w:cs="Calibri" w:hAnsi="Calibri" w:eastAsia="Calibri" w:ascii="Calibri"/>
          <w:i/>
          <w:spacing w:val="0"/>
          <w:w w:val="99"/>
          <w:sz w:val="22"/>
          <w:szCs w:val="22"/>
        </w:rPr>
        <w:t>il</w:t>
      </w:r>
      <w:r>
        <w:rPr>
          <w:rFonts w:cs="Calibri" w:hAnsi="Calibri" w:eastAsia="Calibri" w:ascii="Calibri"/>
          <w:i/>
          <w:spacing w:val="1"/>
          <w:w w:val="99"/>
          <w:sz w:val="22"/>
          <w:szCs w:val="22"/>
        </w:rPr>
        <w:t>a</w:t>
      </w:r>
      <w:r>
        <w:rPr>
          <w:rFonts w:cs="Calibri" w:hAnsi="Calibri" w:eastAsia="Calibri" w:ascii="Calibri"/>
          <w:i/>
          <w:spacing w:val="0"/>
          <w:w w:val="99"/>
          <w:sz w:val="22"/>
          <w:szCs w:val="22"/>
        </w:rPr>
        <w:t>ssessment</w:t>
      </w:r>
      <w:r>
        <w:rPr>
          <w:rFonts w:cs="Calibri" w:hAnsi="Calibri" w:eastAsia="Calibri" w:ascii="Calibri"/>
          <w:i/>
          <w:spacing w:val="-7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age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provi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99"/>
          <w:sz w:val="22"/>
          <w:szCs w:val="22"/>
        </w:rPr>
        <w:t>regmo</w:t>
      </w:r>
      <w:r>
        <w:rPr>
          <w:rFonts w:cs="Calibri" w:hAnsi="Calibri" w:eastAsia="Calibri" w:ascii="Calibri"/>
          <w:i/>
          <w:spacing w:val="1"/>
          <w:w w:val="99"/>
          <w:sz w:val="22"/>
          <w:szCs w:val="22"/>
        </w:rPr>
        <w:t>d</w:t>
      </w:r>
      <w:r>
        <w:rPr>
          <w:rFonts w:cs="Calibri" w:hAnsi="Calibri" w:eastAsia="Calibri" w:ascii="Calibri"/>
          <w:i/>
          <w:spacing w:val="0"/>
          <w:w w:val="99"/>
          <w:sz w:val="22"/>
          <w:szCs w:val="22"/>
        </w:rPr>
        <w:t>el</w:t>
      </w:r>
      <w:r>
        <w:rPr>
          <w:rFonts w:cs="Calibri" w:hAnsi="Calibri" w:eastAsia="Calibri" w:ascii="Calibri"/>
          <w:i/>
          <w:spacing w:val="1"/>
          <w:w w:val="99"/>
          <w:sz w:val="22"/>
          <w:szCs w:val="22"/>
        </w:rPr>
        <w:t>S</w:t>
      </w:r>
      <w:r>
        <w:rPr>
          <w:rFonts w:cs="Calibri" w:hAnsi="Calibri" w:eastAsia="Calibri" w:ascii="Calibri"/>
          <w:i/>
          <w:spacing w:val="0"/>
          <w:w w:val="99"/>
          <w:sz w:val="22"/>
          <w:szCs w:val="22"/>
        </w:rPr>
        <w:t>uit</w:t>
      </w:r>
      <w:r>
        <w:rPr>
          <w:rFonts w:cs="Calibri" w:hAnsi="Calibri" w:eastAsia="Calibri" w:ascii="Calibri"/>
          <w:i/>
          <w:spacing w:val="-9"/>
          <w:w w:val="99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ncti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guiding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choice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appr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mapp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riables.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tests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differ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retu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top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models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RMSE,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8"/>
          <w:sz w:val="14"/>
          <w:szCs w:val="14"/>
        </w:rPr>
        <w:t>2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.</w:t>
      </w:r>
      <w:r>
        <w:rPr>
          <w:rFonts w:cs="Calibri" w:hAnsi="Calibri" w:eastAsia="Calibri" w:ascii="Calibri"/>
          <w:spacing w:val="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Lowest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position w:val="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-square</w:t>
      </w:r>
      <w:r>
        <w:rPr>
          <w:rFonts w:cs="Calibri" w:hAnsi="Calibri" w:eastAsia="Calibri" w:ascii="Calibri"/>
          <w:spacing w:val="-8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or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(RM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),</w:t>
      </w:r>
      <w:r>
        <w:rPr>
          <w:rFonts w:cs="Calibri" w:hAnsi="Calibri" w:eastAsia="Calibri" w:ascii="Calibri"/>
          <w:spacing w:val="-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ghest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4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position w:val="8"/>
          <w:sz w:val="14"/>
          <w:szCs w:val="14"/>
        </w:rPr>
        <w:t>2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lo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w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est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ean</w:t>
      </w:r>
      <w:r>
        <w:rPr>
          <w:rFonts w:cs="Calibri" w:hAnsi="Calibri" w:eastAsia="Calibri" w:ascii="Calibri"/>
          <w:spacing w:val="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err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(ME),</w:t>
      </w:r>
      <w:r>
        <w:rPr>
          <w:rFonts w:cs="Calibri" w:hAnsi="Calibri" w:eastAsia="Calibri" w:ascii="Calibri"/>
          <w:spacing w:val="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high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st</w:t>
      </w:r>
      <w:r>
        <w:rPr>
          <w:rFonts w:cs="Calibri" w:hAnsi="Calibri" w:eastAsia="Calibri" w:ascii="Calibri"/>
          <w:spacing w:val="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Na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4"/>
          <w:w w:val="100"/>
          <w:position w:val="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-Sut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cli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ff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coef</w:t>
      </w:r>
      <w:r>
        <w:rPr>
          <w:rFonts w:cs="Calibri" w:hAnsi="Calibri" w:eastAsia="Calibri" w:ascii="Calibri"/>
          <w:spacing w:val="2"/>
          <w:w w:val="100"/>
          <w:position w:val="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ici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of</w:t>
      </w:r>
      <w:r>
        <w:rPr>
          <w:rFonts w:cs="Calibri" w:hAnsi="Calibri" w:eastAsia="Calibri" w:ascii="Calibri"/>
          <w:spacing w:val="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eff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ien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y</w:t>
      </w:r>
      <w:r>
        <w:rPr>
          <w:rFonts w:cs="Calibri" w:hAnsi="Calibri" w:eastAsia="Calibri" w:ascii="Calibri"/>
          <w:spacing w:val="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E)</w:t>
      </w:r>
      <w:r>
        <w:rPr>
          <w:rFonts w:cs="Calibri" w:hAnsi="Calibri" w:eastAsia="Calibri" w:ascii="Calibri"/>
          <w:spacing w:val="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re</w:t>
      </w:r>
      <w:r>
        <w:rPr>
          <w:rFonts w:cs="Calibri" w:hAnsi="Calibri" w:eastAsia="Calibri" w:ascii="Calibri"/>
          <w:spacing w:val="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hen</w:t>
      </w:r>
      <w:r>
        <w:rPr>
          <w:rFonts w:cs="Calibri" w:hAnsi="Calibri" w:eastAsia="Calibri" w:ascii="Calibri"/>
          <w:spacing w:val="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used</w:t>
      </w:r>
      <w:r>
        <w:rPr>
          <w:rFonts w:cs="Calibri" w:hAnsi="Calibri" w:eastAsia="Calibri" w:ascii="Calibri"/>
          <w:spacing w:val="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as</w:t>
      </w:r>
      <w:r>
        <w:rPr>
          <w:rFonts w:cs="Calibri" w:hAnsi="Calibri" w:eastAsia="Calibri" w:ascii="Calibri"/>
          <w:spacing w:val="7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the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guiding</w:t>
      </w:r>
      <w:r>
        <w:rPr>
          <w:rFonts w:cs="Calibri" w:hAnsi="Calibri" w:eastAsia="Calibri" w:ascii="Calibri"/>
          <w:spacing w:val="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cri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ia</w:t>
      </w:r>
      <w:r>
        <w:rPr>
          <w:rFonts w:cs="Calibri" w:hAnsi="Calibri" w:eastAsia="Calibri" w:ascii="Calibri"/>
          <w:spacing w:val="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8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choosing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he</w:t>
      </w:r>
      <w:r>
        <w:rPr>
          <w:rFonts w:cs="Calibri" w:hAnsi="Calibri" w:eastAsia="Calibri" w:ascii="Calibri"/>
          <w:spacing w:val="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su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ta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le</w:t>
      </w:r>
      <w:r>
        <w:rPr>
          <w:rFonts w:cs="Calibri" w:hAnsi="Calibri" w:eastAsia="Calibri" w:ascii="Calibri"/>
          <w:spacing w:val="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mode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.</w:t>
      </w:r>
      <w:r>
        <w:rPr>
          <w:rFonts w:cs="Calibri" w:hAnsi="Calibri" w:eastAsia="Calibri" w:ascii="Calibri"/>
          <w:spacing w:val="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An</w:t>
      </w:r>
      <w:r>
        <w:rPr>
          <w:rFonts w:cs="Calibri" w:hAnsi="Calibri" w:eastAsia="Calibri" w:ascii="Calibri"/>
          <w:spacing w:val="7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ini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ial</w:t>
      </w:r>
      <w:r>
        <w:rPr>
          <w:rFonts w:cs="Calibri" w:hAnsi="Calibri" w:eastAsia="Calibri" w:ascii="Calibri"/>
          <w:spacing w:val="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tep</w:t>
      </w:r>
      <w:r>
        <w:rPr>
          <w:rFonts w:cs="Calibri" w:hAnsi="Calibri" w:eastAsia="Calibri" w:ascii="Calibri"/>
          <w:spacing w:val="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or</w:t>
      </w:r>
      <w:r>
        <w:rPr>
          <w:rFonts w:cs="Calibri" w:hAnsi="Calibri" w:eastAsia="Calibri" w:ascii="Calibri"/>
          <w:spacing w:val="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tial</w:t>
      </w:r>
      <w:r>
        <w:rPr>
          <w:rFonts w:cs="Calibri" w:hAnsi="Calibri" w:eastAsia="Calibri" w:ascii="Calibri"/>
          <w:spacing w:val="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delling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is</w:t>
      </w:r>
      <w:r>
        <w:rPr>
          <w:rFonts w:cs="Calibri" w:hAnsi="Calibri" w:eastAsia="Calibri" w:ascii="Calibri"/>
          <w:spacing w:val="7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to</w:t>
      </w:r>
      <w:r>
        <w:rPr>
          <w:rFonts w:cs="Calibri" w:hAnsi="Calibri" w:eastAsia="Calibri" w:ascii="Calibri"/>
          <w:spacing w:val="8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build</w:t>
      </w:r>
      <w:r>
        <w:rPr>
          <w:rFonts w:cs="Calibri" w:hAnsi="Calibri" w:eastAsia="Calibri" w:ascii="Calibri"/>
          <w:spacing w:val="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the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model</w:t>
      </w:r>
      <w:r>
        <w:rPr>
          <w:rFonts w:cs="Calibri" w:hAnsi="Calibri" w:eastAsia="Calibri" w:ascii="Calibri"/>
          <w:spacing w:val="-8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in</w:t>
      </w:r>
      <w:r>
        <w:rPr>
          <w:rFonts w:cs="Calibri" w:hAnsi="Calibri" w:eastAsia="Calibri" w:ascii="Calibri"/>
          <w:spacing w:val="-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libration</w:t>
      </w:r>
      <w:r>
        <w:rPr>
          <w:rFonts w:cs="Calibri" w:hAnsi="Calibri" w:eastAsia="Calibri" w:ascii="Calibri"/>
          <w:spacing w:val="-11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dat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set</w:t>
      </w:r>
      <w:r>
        <w:rPr>
          <w:rFonts w:cs="Calibri" w:hAnsi="Calibri" w:eastAsia="Calibri" w:ascii="Calibri"/>
          <w:spacing w:val="-9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and</w:t>
      </w:r>
      <w:r>
        <w:rPr>
          <w:rFonts w:cs="Calibri" w:hAnsi="Calibri" w:eastAsia="Calibri" w:ascii="Calibri"/>
          <w:spacing w:val="-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hen</w:t>
      </w:r>
      <w:r>
        <w:rPr>
          <w:rFonts w:cs="Calibri" w:hAnsi="Calibri" w:eastAsia="Calibri" w:ascii="Calibri"/>
          <w:spacing w:val="-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testing</w:t>
      </w:r>
      <w:r>
        <w:rPr>
          <w:rFonts w:cs="Calibri" w:hAnsi="Calibri" w:eastAsia="Calibri" w:ascii="Calibri"/>
          <w:spacing w:val="-7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he</w:t>
      </w:r>
      <w:r>
        <w:rPr>
          <w:rFonts w:cs="Calibri" w:hAnsi="Calibri" w:eastAsia="Calibri" w:ascii="Calibri"/>
          <w:spacing w:val="-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odel</w:t>
      </w:r>
      <w:r>
        <w:rPr>
          <w:rFonts w:cs="Calibri" w:hAnsi="Calibri" w:eastAsia="Calibri" w:ascii="Calibri"/>
          <w:spacing w:val="-8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using</w:t>
      </w:r>
      <w:r>
        <w:rPr>
          <w:rFonts w:cs="Calibri" w:hAnsi="Calibri" w:eastAsia="Calibri" w:ascii="Calibri"/>
          <w:spacing w:val="-7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an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independ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nt</w:t>
      </w:r>
      <w:r>
        <w:rPr>
          <w:rFonts w:cs="Calibri" w:hAnsi="Calibri" w:eastAsia="Calibri" w:ascii="Calibri"/>
          <w:spacing w:val="-1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data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et.</w:t>
      </w:r>
      <w:r>
        <w:rPr>
          <w:rFonts w:cs="Calibri" w:hAnsi="Calibri" w:eastAsia="Calibri" w:ascii="Calibri"/>
          <w:spacing w:val="-9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his</w:t>
      </w:r>
      <w:r>
        <w:rPr>
          <w:rFonts w:cs="Calibri" w:hAnsi="Calibri" w:eastAsia="Calibri" w:ascii="Calibri"/>
          <w:spacing w:val="-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calls</w:t>
      </w:r>
      <w:r>
        <w:rPr>
          <w:rFonts w:cs="Calibri" w:hAnsi="Calibri" w:eastAsia="Calibri" w:ascii="Calibri"/>
          <w:spacing w:val="-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the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establis</w:t>
      </w:r>
      <w:r>
        <w:rPr>
          <w:rFonts w:cs="Calibri" w:hAnsi="Calibri" w:eastAsia="Calibri" w:ascii="Calibri"/>
          <w:spacing w:val="2"/>
          <w:w w:val="100"/>
          <w:position w:val="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ment</w:t>
      </w:r>
      <w:r>
        <w:rPr>
          <w:rFonts w:cs="Calibri" w:hAnsi="Calibri" w:eastAsia="Calibri" w:ascii="Calibri"/>
          <w:spacing w:val="-1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of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cal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rati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n</w:t>
      </w:r>
      <w:r>
        <w:rPr>
          <w:rFonts w:cs="Calibri" w:hAnsi="Calibri" w:eastAsia="Calibri" w:ascii="Calibri"/>
          <w:spacing w:val="-1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and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v</w:t>
      </w:r>
      <w:r>
        <w:rPr>
          <w:rFonts w:cs="Calibri" w:hAnsi="Calibri" w:eastAsia="Calibri" w:ascii="Calibri"/>
          <w:spacing w:val="2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lidation</w:t>
      </w:r>
      <w:r>
        <w:rPr>
          <w:rFonts w:cs="Calibri" w:hAnsi="Calibri" w:eastAsia="Calibri" w:ascii="Calibri"/>
          <w:spacing w:val="-8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tasets.</w:t>
      </w:r>
      <w:r>
        <w:rPr>
          <w:rFonts w:cs="Calibri" w:hAnsi="Calibri" w:eastAsia="Calibri" w:ascii="Calibri"/>
          <w:spacing w:val="-7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hese</w:t>
      </w:r>
      <w:r>
        <w:rPr>
          <w:rFonts w:cs="Calibri" w:hAnsi="Calibri" w:eastAsia="Calibri" w:ascii="Calibri"/>
          <w:spacing w:val="-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tas</w:t>
      </w:r>
      <w:r>
        <w:rPr>
          <w:rFonts w:cs="Calibri" w:hAnsi="Calibri" w:eastAsia="Calibri" w:ascii="Calibri"/>
          <w:spacing w:val="5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ts</w:t>
      </w:r>
      <w:r>
        <w:rPr>
          <w:rFonts w:cs="Calibri" w:hAnsi="Calibri" w:eastAsia="Calibri" w:ascii="Calibri"/>
          <w:spacing w:val="-7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sh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uld</w:t>
      </w:r>
      <w:r>
        <w:rPr>
          <w:rFonts w:cs="Calibri" w:hAnsi="Calibri" w:eastAsia="Calibri" w:ascii="Calibri"/>
          <w:spacing w:val="-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have</w:t>
      </w:r>
      <w:r>
        <w:rPr>
          <w:rFonts w:cs="Calibri" w:hAnsi="Calibri" w:eastAsia="Calibri" w:ascii="Calibri"/>
          <w:spacing w:val="-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w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ell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al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gned</w:t>
      </w:r>
      <w:r>
        <w:rPr>
          <w:rFonts w:cs="Calibri" w:hAnsi="Calibri" w:eastAsia="Calibri" w:ascii="Calibri"/>
          <w:spacing w:val="-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il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properties</w:t>
      </w:r>
      <w:r>
        <w:rPr>
          <w:rFonts w:cs="Calibri" w:hAnsi="Calibri" w:eastAsia="Calibri" w:ascii="Calibri"/>
          <w:spacing w:val="4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(indicator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)</w:t>
      </w:r>
      <w:r>
        <w:rPr>
          <w:rFonts w:cs="Calibri" w:hAnsi="Calibri" w:eastAsia="Calibri" w:ascii="Calibri"/>
          <w:spacing w:val="4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</w:t>
      </w:r>
      <w:r>
        <w:rPr>
          <w:rFonts w:cs="Calibri" w:hAnsi="Calibri" w:eastAsia="Calibri" w:ascii="Calibri"/>
          <w:spacing w:val="4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tial</w:t>
      </w:r>
      <w:r>
        <w:rPr>
          <w:rFonts w:cs="Calibri" w:hAnsi="Calibri" w:eastAsia="Calibri" w:ascii="Calibri"/>
          <w:spacing w:val="4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di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tors</w:t>
      </w:r>
      <w:r>
        <w:rPr>
          <w:rFonts w:cs="Calibri" w:hAnsi="Calibri" w:eastAsia="Calibri" w:ascii="Calibri"/>
          <w:spacing w:val="4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at</w:t>
      </w:r>
      <w:r>
        <w:rPr>
          <w:rFonts w:cs="Calibri" w:hAnsi="Calibri" w:eastAsia="Calibri" w:ascii="Calibri"/>
          <w:spacing w:val="49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each</w:t>
      </w:r>
      <w:r>
        <w:rPr>
          <w:rFonts w:cs="Calibri" w:hAnsi="Calibri" w:eastAsia="Calibri" w:ascii="Calibri"/>
          <w:spacing w:val="4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eo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efer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nc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</w:t>
      </w:r>
      <w:r>
        <w:rPr>
          <w:rFonts w:cs="Calibri" w:hAnsi="Calibri" w:eastAsia="Calibri" w:ascii="Calibri"/>
          <w:spacing w:val="38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mpling</w:t>
      </w:r>
      <w:r>
        <w:rPr>
          <w:rFonts w:cs="Calibri" w:hAnsi="Calibri" w:eastAsia="Calibri" w:ascii="Calibri"/>
          <w:spacing w:val="4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poi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t.</w:t>
      </w:r>
      <w:r>
        <w:rPr>
          <w:rFonts w:cs="Calibri" w:hAnsi="Calibri" w:eastAsia="Calibri" w:ascii="Calibri"/>
          <w:spacing w:val="4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Pi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el</w:t>
      </w:r>
      <w:r>
        <w:rPr>
          <w:rFonts w:cs="Calibri" w:hAnsi="Calibri" w:eastAsia="Calibri" w:ascii="Calibri"/>
          <w:spacing w:val="4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lue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62" w:lineRule="auto" w:line="259"/>
        <w:ind w:left="140" w:right="84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tion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GIS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layers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edicto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s)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point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oil1)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suitable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hod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developi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eit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calibrati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alidati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datasets.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40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heck</w:t>
      </w:r>
      <w:r>
        <w:rPr>
          <w:rFonts w:cs="Calibri" w:hAnsi="Calibri" w:eastAsia="Calibri" w:ascii="Calibri"/>
          <w:i/>
          <w:color w:val="C45811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similar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ty</w:t>
      </w:r>
      <w:r>
        <w:rPr>
          <w:rFonts w:cs="Calibri" w:hAnsi="Calibri" w:eastAsia="Calibri" w:ascii="Calibri"/>
          <w:i/>
          <w:color w:val="C45811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coord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nate</w:t>
      </w:r>
      <w:r>
        <w:rPr>
          <w:rFonts w:cs="Calibri" w:hAnsi="Calibri" w:eastAsia="Calibri" w:ascii="Calibri"/>
          <w:i/>
          <w:color w:val="C45811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reference</w:t>
      </w:r>
      <w:r>
        <w:rPr>
          <w:rFonts w:cs="Calibri" w:hAnsi="Calibri" w:eastAsia="Calibri" w:ascii="Calibri"/>
          <w:i/>
          <w:color w:val="C45811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system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–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extract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predicto</w:t>
      </w:r>
      <w:r>
        <w:rPr>
          <w:rFonts w:cs="Calibri" w:hAnsi="Calibri" w:eastAsia="Calibri" w:ascii="Calibri"/>
          <w:i/>
          <w:color w:val="C45811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 w:right="5976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dic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rs(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00"/>
          <w:spacing w:val="-1"/>
          <w:w w:val="100"/>
          <w:sz w:val="18"/>
          <w:szCs w:val="18"/>
        </w:rPr>
        <w:t>CR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arg</w:t>
      </w:r>
      <w:r>
        <w:rPr>
          <w:rFonts w:cs="Lucida Console" w:hAnsi="Lucida Console" w:eastAsia="Lucida Console" w:ascii="Lucida Console"/>
          <w:color w:val="000000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00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ent</w:t>
      </w:r>
      <w:r>
        <w:rPr>
          <w:rFonts w:cs="Lucida Console" w:hAnsi="Lucida Console" w:eastAsia="Lucida Console" w:ascii="Lucida Console"/>
          <w:color w:val="000000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: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spacing w:lineRule="exact" w:line="180"/>
        <w:ind w:left="248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+pr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z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+da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+no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+ellps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+to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0,0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CR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arg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ent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: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248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+pr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z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+da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+no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+ellps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+to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0,0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4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It’s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porta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ensu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hat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CRS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pred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ors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abase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me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befo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/>
        <w:ind w:left="14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pixel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tracti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40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#Then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extract</w:t>
      </w:r>
      <w:r>
        <w:rPr>
          <w:rFonts w:cs="Calibri" w:hAnsi="Calibri" w:eastAsia="Calibri" w:ascii="Calibri"/>
          <w:i/>
          <w:color w:val="C45811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x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va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ues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all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predict</w:t>
      </w:r>
      <w:r>
        <w:rPr>
          <w:rFonts w:cs="Calibri" w:hAnsi="Calibri" w:eastAsia="Calibri" w:ascii="Calibri"/>
          <w:i/>
          <w:color w:val="C45811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rs</w:t>
      </w:r>
      <w:r>
        <w:rPr>
          <w:rFonts w:cs="Calibri" w:hAnsi="Calibri" w:eastAsia="Calibri" w:ascii="Calibri"/>
          <w:i/>
          <w:color w:val="C45811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into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soild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i/>
          <w:color w:val="C45811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atafra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{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tor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r(s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edi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$de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tor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$sl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ict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lope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$cn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cto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bl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$ls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$va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dic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val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soi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$lo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red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v$l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ve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$lc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dic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lco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$ra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cto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in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$pg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red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v$p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gy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$ge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edi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$ge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$PC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cto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A1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$PC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cto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A2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$PC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cto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A3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$PC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cto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A4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}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40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#St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2-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2: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ablish</w:t>
      </w:r>
      <w:r>
        <w:rPr>
          <w:rFonts w:cs="Calibri" w:hAnsi="Calibri" w:eastAsia="Calibri" w:ascii="Calibri"/>
          <w:i/>
          <w:color w:val="C45811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table</w:t>
      </w:r>
      <w:r>
        <w:rPr>
          <w:rFonts w:cs="Calibri" w:hAnsi="Calibri" w:eastAsia="Calibri" w:ascii="Calibri"/>
          <w:i/>
          <w:color w:val="C45811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DSM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mo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ubs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,!i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l1$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hyperlink r:id="rId37"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=so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i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l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1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@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d</w:t>
        </w:r>
        <w:r>
          <w:rPr>
            <w:rFonts w:cs="Lucida Console" w:hAnsi="Lucida Console" w:eastAsia="Lucida Console" w:ascii="Lucida Console"/>
            <w:color w:val="0000FF"/>
            <w:spacing w:val="0"/>
            <w:w w:val="100"/>
            <w:sz w:val="18"/>
            <w:szCs w:val="18"/>
          </w:rPr>
          <w:t>a</w:t>
        </w:r>
        <w:r>
          <w:rPr>
            <w:rFonts w:cs="Lucida Console" w:hAnsi="Lucida Console" w:eastAsia="Lucida Console" w:ascii="Lucida Console"/>
            <w:color w:val="0000FF"/>
            <w:spacing w:val="-1"/>
            <w:w w:val="100"/>
            <w:sz w:val="18"/>
            <w:szCs w:val="18"/>
          </w:rPr>
          <w:t>t</w:t>
        </w:r>
        <w:r>
          <w:rPr>
            <w:rFonts w:cs="Lucida Console" w:hAnsi="Lucida Console" w:eastAsia="Lucida Console" w:ascii="Lucida Console"/>
            <w:color w:val="0000FF"/>
            <w:spacing w:val="1"/>
            <w:w w:val="100"/>
            <w:sz w:val="18"/>
            <w:szCs w:val="18"/>
          </w:rPr>
          <w:t>a</w:t>
        </w:r>
      </w:hyperlink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[,c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"de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e",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bl"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ve"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,"p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,"g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"PC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2",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PCA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)]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40" w:right="12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lSu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1a,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,ge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eol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e,r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urv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all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CA1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A3,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center"/>
        <w:ind w:left="323" w:right="329"/>
      </w:pP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|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|</w:t>
      </w:r>
      <w:r>
        <w:rPr>
          <w:rFonts w:cs="Lucida Console" w:hAnsi="Lucida Console" w:eastAsia="Lucida Console" w:ascii="Lucida Console"/>
          <w:spacing w:val="3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%</w:t>
      </w:r>
    </w:p>
    <w:tbl>
      <w:tblPr>
        <w:tblW w:w="0" w:type="auto"/>
        <w:tblLook w:val="01E0"/>
        <w:jc w:val="left"/>
        <w:tblInd w:w="1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80" w:hRule="exact"/>
        </w:trPr>
        <w:tc>
          <w:tcPr>
            <w:tcW w:w="1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1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right"/>
              <w:ind w:right="163"/>
            </w:pP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ME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488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RMSE</w:t>
            </w:r>
          </w:p>
        </w:tc>
        <w:tc>
          <w:tcPr>
            <w:tcW w:w="10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705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R2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2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813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SE</w:t>
            </w:r>
          </w:p>
        </w:tc>
      </w:tr>
      <w:tr>
        <w:trPr>
          <w:trHeight w:val="180" w:hRule="exact"/>
        </w:trPr>
        <w:tc>
          <w:tcPr>
            <w:tcW w:w="1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r</w:t>
            </w:r>
          </w:p>
        </w:tc>
        <w:tc>
          <w:tcPr>
            <w:tcW w:w="11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034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4</w:t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291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3</w:t>
            </w:r>
          </w:p>
        </w:tc>
        <w:tc>
          <w:tcPr>
            <w:tcW w:w="10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5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0.1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0264</w:t>
            </w:r>
          </w:p>
        </w:tc>
        <w:tc>
          <w:tcPr>
            <w:tcW w:w="12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-4.4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5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244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6</w:t>
            </w:r>
          </w:p>
        </w:tc>
      </w:tr>
      <w:tr>
        <w:trPr>
          <w:trHeight w:val="180" w:hRule="exact"/>
        </w:trPr>
        <w:tc>
          <w:tcPr>
            <w:tcW w:w="1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r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est</w:t>
            </w:r>
          </w:p>
        </w:tc>
        <w:tc>
          <w:tcPr>
            <w:tcW w:w="11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614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9</w:t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4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911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6</w:t>
            </w:r>
          </w:p>
        </w:tc>
        <w:tc>
          <w:tcPr>
            <w:tcW w:w="10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5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0.9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6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3631</w:t>
            </w:r>
          </w:p>
        </w:tc>
        <w:tc>
          <w:tcPr>
            <w:tcW w:w="12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162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0.9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9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078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9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</w:t>
            </w:r>
          </w:p>
        </w:tc>
      </w:tr>
      <w:tr>
        <w:trPr>
          <w:trHeight w:val="180" w:hRule="exact"/>
        </w:trPr>
        <w:tc>
          <w:tcPr>
            <w:tcW w:w="1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40"/>
            </w:pP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SVM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745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9</w:t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125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10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5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0.1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7457</w:t>
            </w:r>
          </w:p>
        </w:tc>
        <w:tc>
          <w:tcPr>
            <w:tcW w:w="12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-4.4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4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147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6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7</w:t>
            </w:r>
          </w:p>
        </w:tc>
      </w:tr>
      <w:tr>
        <w:trPr>
          <w:trHeight w:val="180" w:hRule="exact"/>
        </w:trPr>
        <w:tc>
          <w:tcPr>
            <w:tcW w:w="1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y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LM</w:t>
            </w:r>
          </w:p>
        </w:tc>
        <w:tc>
          <w:tcPr>
            <w:tcW w:w="11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669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9</w:t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516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6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10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5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0.1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9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9516</w:t>
            </w:r>
          </w:p>
        </w:tc>
        <w:tc>
          <w:tcPr>
            <w:tcW w:w="12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-4.5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5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797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9</w:t>
            </w:r>
          </w:p>
        </w:tc>
      </w:tr>
      <w:tr>
        <w:trPr>
          <w:trHeight w:val="180" w:hRule="exact"/>
        </w:trPr>
        <w:tc>
          <w:tcPr>
            <w:tcW w:w="1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R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T</w:t>
            </w:r>
          </w:p>
        </w:tc>
        <w:tc>
          <w:tcPr>
            <w:tcW w:w="11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676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9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058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4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10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5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0.7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8074</w:t>
            </w:r>
          </w:p>
        </w:tc>
        <w:tc>
          <w:tcPr>
            <w:tcW w:w="12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162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0.4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4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027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5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9</w:t>
            </w:r>
          </w:p>
        </w:tc>
      </w:tr>
      <w:tr>
        <w:trPr>
          <w:trHeight w:val="180" w:hRule="exact"/>
        </w:trPr>
        <w:tc>
          <w:tcPr>
            <w:tcW w:w="1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t</w:t>
            </w:r>
          </w:p>
        </w:tc>
        <w:tc>
          <w:tcPr>
            <w:tcW w:w="11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851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442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3</w:t>
            </w:r>
          </w:p>
        </w:tc>
        <w:tc>
          <w:tcPr>
            <w:tcW w:w="10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5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0.9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3726</w:t>
            </w:r>
          </w:p>
        </w:tc>
        <w:tc>
          <w:tcPr>
            <w:tcW w:w="12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162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1.0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000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</w:t>
            </w:r>
          </w:p>
        </w:tc>
      </w:tr>
      <w:tr>
        <w:trPr>
          <w:trHeight w:val="180" w:hRule="exact"/>
        </w:trPr>
        <w:tc>
          <w:tcPr>
            <w:tcW w:w="1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R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T</w:t>
            </w:r>
          </w:p>
        </w:tc>
        <w:tc>
          <w:tcPr>
            <w:tcW w:w="11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4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147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9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6</w:t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743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10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5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0.1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0797</w:t>
            </w:r>
          </w:p>
        </w:tc>
        <w:tc>
          <w:tcPr>
            <w:tcW w:w="12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-4.5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6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738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5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</w:t>
            </w:r>
          </w:p>
        </w:tc>
      </w:tr>
      <w:tr>
        <w:trPr>
          <w:trHeight w:val="180" w:hRule="exact"/>
        </w:trPr>
        <w:tc>
          <w:tcPr>
            <w:tcW w:w="1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r</w:t>
            </w:r>
          </w:p>
        </w:tc>
        <w:tc>
          <w:tcPr>
            <w:tcW w:w="11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852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9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3</w:t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4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058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10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5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0.9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6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5103</w:t>
            </w:r>
          </w:p>
        </w:tc>
        <w:tc>
          <w:tcPr>
            <w:tcW w:w="12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162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0.9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9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026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9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</w:t>
            </w:r>
          </w:p>
        </w:tc>
      </w:tr>
      <w:tr>
        <w:trPr>
          <w:trHeight w:val="180" w:hRule="exact"/>
        </w:trPr>
        <w:tc>
          <w:tcPr>
            <w:tcW w:w="1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Q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R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For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t</w:t>
            </w:r>
          </w:p>
        </w:tc>
        <w:tc>
          <w:tcPr>
            <w:tcW w:w="11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923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3</w:t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550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9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3</w:t>
            </w:r>
          </w:p>
        </w:tc>
        <w:tc>
          <w:tcPr>
            <w:tcW w:w="10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5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0.9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1419</w:t>
            </w:r>
          </w:p>
        </w:tc>
        <w:tc>
          <w:tcPr>
            <w:tcW w:w="12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162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1.0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000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</w:t>
            </w:r>
          </w:p>
        </w:tc>
      </w:tr>
      <w:tr>
        <w:trPr>
          <w:trHeight w:val="280" w:hRule="exact"/>
        </w:trPr>
        <w:tc>
          <w:tcPr>
            <w:tcW w:w="1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40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Q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r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alNT</w:t>
            </w:r>
          </w:p>
        </w:tc>
        <w:tc>
          <w:tcPr>
            <w:tcW w:w="11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162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9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4"/>
            </w:pP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754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10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55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0.2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5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2558</w:t>
            </w:r>
          </w:p>
        </w:tc>
        <w:tc>
          <w:tcPr>
            <w:tcW w:w="12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Lucida Console" w:hAnsi="Lucida Console" w:eastAsia="Lucida Console" w:ascii="Lucida Console"/>
                <w:sz w:val="18"/>
                <w:szCs w:val="18"/>
              </w:rPr>
              <w:jc w:val="left"/>
              <w:ind w:left="162"/>
            </w:pP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0.0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1"/>
                <w:w w:val="100"/>
                <w:sz w:val="18"/>
                <w:szCs w:val="18"/>
              </w:rPr>
              <w:t>7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783</w:t>
            </w:r>
            <w:r>
              <w:rPr>
                <w:rFonts w:cs="Lucida Console" w:hAnsi="Lucida Console" w:eastAsia="Lucida Console" w:ascii="Lucida Console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cs="Lucida Console" w:hAnsi="Lucida Console" w:eastAsia="Lucida Console" w:ascii="Lucida Console"/>
                <w:spacing w:val="0"/>
                <w:w w:val="100"/>
                <w:sz w:val="18"/>
                <w:szCs w:val="18"/>
              </w:rPr>
              <w:t>4</w:t>
            </w:r>
          </w:p>
        </w:tc>
      </w:tr>
    </w:tbl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5" w:lineRule="auto" w:line="258"/>
        <w:ind w:left="140" w:right="8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sults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depi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qu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ntum</w:t>
      </w:r>
      <w:r>
        <w:rPr>
          <w:rFonts w:cs="Calibri" w:hAnsi="Calibri" w:eastAsia="Calibri" w:ascii="Calibri"/>
          <w:i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regression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ndom</w:t>
      </w:r>
      <w:r>
        <w:rPr>
          <w:rFonts w:cs="Calibri" w:hAnsi="Calibri" w:eastAsia="Calibri" w:ascii="Calibri"/>
          <w:i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for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i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cub</w:t>
      </w:r>
      <w:r>
        <w:rPr>
          <w:rFonts w:cs="Calibri" w:hAnsi="Calibri" w:eastAsia="Calibri" w:ascii="Calibri"/>
          <w:i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i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odels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suitable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modelling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-30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2"/>
          <w:w w:val="100"/>
          <w:position w:val="-2"/>
          <w:sz w:val="14"/>
          <w:szCs w:val="14"/>
        </w:rPr>
        <w:t>s</w:t>
      </w:r>
      <w:r>
        <w:rPr>
          <w:rFonts w:cs="Calibri" w:hAnsi="Calibri" w:eastAsia="Calibri" w:ascii="Calibri"/>
          <w:spacing w:val="0"/>
          <w:w w:val="100"/>
          <w:position w:val="-2"/>
          <w:sz w:val="14"/>
          <w:szCs w:val="14"/>
        </w:rPr>
        <w:t>e</w:t>
      </w:r>
      <w:r>
        <w:rPr>
          <w:rFonts w:cs="Calibri" w:hAnsi="Calibri" w:eastAsia="Calibri" w:ascii="Calibri"/>
          <w:spacing w:val="15"/>
          <w:w w:val="100"/>
          <w:position w:val="-2"/>
          <w:sz w:val="14"/>
          <w:szCs w:val="14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using</w:t>
      </w:r>
      <w:r>
        <w:rPr>
          <w:rFonts w:cs="Calibri" w:hAnsi="Calibri" w:eastAsia="Calibri" w:ascii="Calibri"/>
          <w:spacing w:val="-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ven</w:t>
      </w:r>
      <w:r>
        <w:rPr>
          <w:rFonts w:cs="Calibri" w:hAnsi="Calibri" w:eastAsia="Calibri" w:ascii="Calibri"/>
          <w:spacing w:val="-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spatial</w:t>
      </w:r>
      <w:r>
        <w:rPr>
          <w:rFonts w:cs="Calibri" w:hAnsi="Calibri" w:eastAsia="Calibri" w:ascii="Calibri"/>
          <w:spacing w:val="-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edicto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in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-st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dy</w:t>
      </w:r>
      <w:r>
        <w:rPr>
          <w:rFonts w:cs="Calibri" w:hAnsi="Calibri" w:eastAsia="Calibri" w:ascii="Calibri"/>
          <w:spacing w:val="-8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test</w:t>
      </w:r>
      <w:r>
        <w:rPr>
          <w:rFonts w:cs="Calibri" w:hAnsi="Calibri" w:eastAsia="Calibri" w:ascii="Calibri"/>
          <w:spacing w:val="-4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ta.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40" w:right="77"/>
        <w:sectPr>
          <w:pgMar w:header="0" w:footer="847" w:top="1360" w:bottom="280" w:left="1300" w:right="1320"/>
          <w:pgSz w:w="11920" w:h="16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Statist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cal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uild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testing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ategies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mme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pendent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sets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bui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ding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testing.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ets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uld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ideal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mpled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with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bui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ding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testing.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nce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depend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ntly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et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either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model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uilding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n)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testing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(vali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ation),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-splitting</w:t>
      </w:r>
      <w:r>
        <w:rPr>
          <w:rFonts w:cs="Calibri" w:hAnsi="Calibri" w:eastAsia="Calibri" w:ascii="Calibri"/>
          <w:spacing w:val="-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gy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ed.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ata-spl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ting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tegy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mly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(or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tified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mly)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lits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nto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two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s.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part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other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lidation.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lidati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taset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nt.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repo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ting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elling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E,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ME,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8"/>
          <w:sz w:val="14"/>
          <w:szCs w:val="14"/>
        </w:rPr>
        <w:t>2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,</w:t>
      </w:r>
      <w:r>
        <w:rPr>
          <w:rFonts w:cs="Calibri" w:hAnsi="Calibri" w:eastAsia="Calibri" w:ascii="Calibri"/>
          <w:spacing w:val="1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E,</w:t>
      </w:r>
      <w:r>
        <w:rPr>
          <w:rFonts w:cs="Calibri" w:hAnsi="Calibri" w:eastAsia="Calibri" w:ascii="Calibri"/>
          <w:spacing w:val="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and</w:t>
      </w:r>
      <w:r>
        <w:rPr>
          <w:rFonts w:cs="Calibri" w:hAnsi="Calibri" w:eastAsia="Calibri" w:ascii="Calibri"/>
          <w:spacing w:val="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11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gr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phi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al</w:t>
      </w:r>
      <w:r>
        <w:rPr>
          <w:rFonts w:cs="Calibri" w:hAnsi="Calibri" w:eastAsia="Calibri" w:ascii="Calibri"/>
          <w:spacing w:val="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plot</w:t>
      </w:r>
      <w:r>
        <w:rPr>
          <w:rFonts w:cs="Calibri" w:hAnsi="Calibri" w:eastAsia="Calibri" w:ascii="Calibri"/>
          <w:spacing w:val="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of</w:t>
      </w:r>
      <w:r>
        <w:rPr>
          <w:rFonts w:cs="Calibri" w:hAnsi="Calibri" w:eastAsia="Calibri" w:ascii="Calibri"/>
          <w:spacing w:val="9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the</w:t>
      </w:r>
      <w:r>
        <w:rPr>
          <w:rFonts w:cs="Calibri" w:hAnsi="Calibri" w:eastAsia="Calibri" w:ascii="Calibri"/>
          <w:spacing w:val="8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model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ver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us</w:t>
      </w:r>
      <w:r>
        <w:rPr>
          <w:rFonts w:cs="Calibri" w:hAnsi="Calibri" w:eastAsia="Calibri" w:ascii="Calibri"/>
          <w:spacing w:val="5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ha</w:t>
      </w:r>
      <w:r>
        <w:rPr>
          <w:rFonts w:cs="Calibri" w:hAnsi="Calibri" w:eastAsia="Calibri" w:ascii="Calibri"/>
          <w:spacing w:val="2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monized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es.</w:t>
      </w:r>
      <w:r>
        <w:rPr>
          <w:rFonts w:cs="Calibri" w:hAnsi="Calibri" w:eastAsia="Calibri" w:ascii="Calibri"/>
          <w:spacing w:val="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7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-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splitting</w:t>
      </w:r>
      <w:r>
        <w:rPr>
          <w:rFonts w:cs="Calibri" w:hAnsi="Calibri" w:eastAsia="Calibri" w:ascii="Calibri"/>
          <w:spacing w:val="-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may</w:t>
      </w:r>
      <w:r>
        <w:rPr>
          <w:rFonts w:cs="Calibri" w:hAnsi="Calibri" w:eastAsia="Calibri" w:ascii="Calibri"/>
          <w:spacing w:val="-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be</w:t>
      </w:r>
      <w:r>
        <w:rPr>
          <w:rFonts w:cs="Calibri" w:hAnsi="Calibri" w:eastAsia="Calibri" w:ascii="Calibri"/>
          <w:spacing w:val="-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arb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trarily</w:t>
      </w:r>
      <w:r>
        <w:rPr>
          <w:rFonts w:cs="Calibri" w:hAnsi="Calibri" w:eastAsia="Calibri" w:ascii="Calibri"/>
          <w:spacing w:val="-8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chosen</w:t>
      </w:r>
      <w:r>
        <w:rPr>
          <w:rFonts w:cs="Calibri" w:hAnsi="Calibri" w:eastAsia="Calibri" w:ascii="Calibri"/>
          <w:spacing w:val="-6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ding</w:t>
      </w:r>
      <w:r>
        <w:rPr>
          <w:rFonts w:cs="Calibri" w:hAnsi="Calibri" w:eastAsia="Calibri" w:ascii="Calibri"/>
          <w:spacing w:val="-7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to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pending</w:t>
      </w:r>
      <w:r>
        <w:rPr>
          <w:rFonts w:cs="Calibri" w:hAnsi="Calibri" w:eastAsia="Calibri" w:ascii="Calibri"/>
          <w:spacing w:val="-10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on</w:t>
      </w:r>
      <w:r>
        <w:rPr>
          <w:rFonts w:cs="Calibri" w:hAnsi="Calibri" w:eastAsia="Calibri" w:ascii="Calibri"/>
          <w:spacing w:val="-1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position w:val="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position w:val="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  <w:t>-size.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62"/>
        <w:ind w:left="100"/>
      </w:pPr>
      <w:r>
        <w:pict>
          <v:group style="position:absolute;margin-left:72.75pt;margin-top:254.655pt;width:469.5pt;height:336.95pt;mso-position-horizontal-relative:page;mso-position-vertical-relative:page;z-index:-1401" coordorigin="1455,5093" coordsize="9390,6739">
            <v:shape type="#_x0000_t75" style="position:absolute;left:1470;top:5108;width:9360;height:6709">
              <v:imagedata o:title="" r:id="rId38"/>
            </v:shape>
            <v:shape style="position:absolute;left:1463;top:5101;width:9375;height:6724" coordorigin="1463,5101" coordsize="9375,6724" path="m1463,11825l10838,11825,10838,5101,1463,5101,1463,11825xe" filled="f" stroked="t" strokeweight="0.75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#St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2-3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: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building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{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as.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me(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&lt;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-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nro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/4)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*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&lt;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-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[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amp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soi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aina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&lt;-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l3[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: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sta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&lt;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-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3[(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:nr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}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101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rai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~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slo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lon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+cn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y+l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m+P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+PC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08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ain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eth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ol=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tro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10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sav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ions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"ra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rbo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Lucida Console" w:hAnsi="Lucida Console" w:eastAsia="Lucida Console" w:ascii="Lucida Console"/>
          <w:sz w:val="19"/>
          <w:szCs w:val="19"/>
        </w:rPr>
        <w:jc w:val="left"/>
        <w:spacing w:lineRule="exact" w:line="180"/>
        <w:ind w:left="100"/>
      </w:pP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#</w:t>
      </w:r>
      <w:r>
        <w:rPr>
          <w:rFonts w:cs="Lucida Console" w:hAnsi="Lucida Console" w:eastAsia="Lucida Console" w:ascii="Lucida Console"/>
          <w:color w:val="C45811"/>
          <w:spacing w:val="-14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S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h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o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w</w:t>
      </w:r>
      <w:r>
        <w:rPr>
          <w:rFonts w:cs="Lucida Console" w:hAnsi="Lucida Console" w:eastAsia="Lucida Console" w:ascii="Lucida Console"/>
          <w:color w:val="C45811"/>
          <w:spacing w:val="-32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t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h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e</w:t>
      </w:r>
      <w:r>
        <w:rPr>
          <w:rFonts w:cs="Lucida Console" w:hAnsi="Lucida Console" w:eastAsia="Lucida Console" w:ascii="Lucida Console"/>
          <w:color w:val="C45811"/>
          <w:spacing w:val="-27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p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r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e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d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i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c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t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i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o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n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i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n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t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e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r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v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al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9"/>
          <w:szCs w:val="19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spacing w:lineRule="exact" w:line="160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a$S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edi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,ne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.te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(df.tes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in,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-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for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(0-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e(d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Str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22"/>
          <w:szCs w:val="22"/>
        </w:rPr>
        <w:jc w:val="left"/>
        <w:ind w:left="100"/>
      </w:pP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gu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8: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Graph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</w:t>
      </w:r>
      <w:r>
        <w:rPr>
          <w:rFonts w:cs="Calibri Light" w:hAnsi="Calibri Light" w:eastAsia="Calibri Light" w:ascii="Calibri Light"/>
          <w:spacing w:val="-9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p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lot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frequency</w:t>
      </w:r>
      <w:r>
        <w:rPr>
          <w:rFonts w:cs="Calibri Light" w:hAnsi="Calibri Light" w:eastAsia="Calibri Light" w:ascii="Calibri Light"/>
          <w:spacing w:val="-9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d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tr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b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u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tion</w:t>
      </w:r>
      <w:r>
        <w:rPr>
          <w:rFonts w:cs="Calibri Light" w:hAnsi="Calibri Light" w:eastAsia="Calibri Light" w:ascii="Calibri Light"/>
          <w:spacing w:val="-7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w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h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p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edic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ion</w:t>
      </w:r>
      <w:r>
        <w:rPr>
          <w:rFonts w:cs="Calibri Light" w:hAnsi="Calibri Light" w:eastAsia="Calibri Light" w:ascii="Calibri Light"/>
          <w:spacing w:val="-8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limits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at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95%</w:t>
      </w:r>
      <w:r>
        <w:rPr>
          <w:rFonts w:cs="Calibri Light" w:hAnsi="Calibri Light" w:eastAsia="Calibri Light" w:ascii="Calibri Light"/>
          <w:spacing w:val="-3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onf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d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n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10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interv</w:t>
      </w:r>
      <w:r>
        <w:rPr>
          <w:rFonts w:cs="Calibri Light" w:hAnsi="Calibri Light" w:eastAsia="Calibri Light" w:ascii="Calibri Light"/>
          <w:spacing w:val="4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9"/>
        <w:ind w:left="100" w:right="6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rediction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trans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ormed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lues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95%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conf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dence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terval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given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Figure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8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which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interv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und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0.77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[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-2,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4.1].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#Accur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cy</w:t>
      </w:r>
      <w:r>
        <w:rPr>
          <w:rFonts w:cs="Calibri" w:hAnsi="Calibri" w:eastAsia="Calibri" w:ascii="Calibri"/>
          <w:i/>
          <w:color w:val="C45811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sment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487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tes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n,d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dum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^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00"/>
          <w:spacing w:val="-1"/>
          <w:w w:val="100"/>
          <w:sz w:val="18"/>
          <w:szCs w:val="18"/>
        </w:rPr>
        <w:t>[1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0.9</w:t>
      </w:r>
      <w:r>
        <w:rPr>
          <w:rFonts w:cs="Lucida Console" w:hAnsi="Lucida Console" w:eastAsia="Lucida Console" w:ascii="Lucida Console"/>
          <w:color w:val="000000"/>
          <w:spacing w:val="-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color w:val="000000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0319</w:t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209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{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f.t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ain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~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a$d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ab=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b="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ura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sme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2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-out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les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9"/>
          <w:szCs w:val="19"/>
        </w:rPr>
        <w:jc w:val="left"/>
        <w:spacing w:lineRule="exact" w:line="180"/>
        <w:ind w:left="100"/>
        <w:sectPr>
          <w:pgMar w:header="0" w:footer="847" w:top="1360" w:bottom="280" w:left="1340" w:right="1340"/>
          <w:pgSz w:w="11920" w:h="16840"/>
        </w:sectPr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e(a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ty=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"bl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}</w:t>
      </w:r>
      <w:r>
        <w:rPr>
          <w:rFonts w:cs="Lucida Console" w:hAnsi="Lucida Console" w:eastAsia="Lucida Console" w:ascii="Lucida Console"/>
          <w:color w:val="0000FF"/>
          <w:spacing w:val="2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#</w:t>
      </w:r>
      <w:r>
        <w:rPr>
          <w:rFonts w:cs="Lucida Console" w:hAnsi="Lucida Console" w:eastAsia="Lucida Console" w:ascii="Lucida Console"/>
          <w:color w:val="C45811"/>
          <w:spacing w:val="-13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Fig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u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r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e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9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9"/>
          <w:szCs w:val="19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pict>
          <v:group style="position:absolute;margin-left:72.75pt;margin-top:72.755pt;width:363.1pt;height:290.98pt;mso-position-horizontal-relative:page;mso-position-vertical-relative:page;z-index:-1400" coordorigin="1455,1455" coordsize="7262,5820">
            <v:shape type="#_x0000_t75" style="position:absolute;left:1470;top:1470;width:7232;height:5790">
              <v:imagedata o:title="" r:id="rId39"/>
            </v:shape>
            <v:shape style="position:absolute;left:1463;top:1463;width:7247;height:5805" coordorigin="1463,1463" coordsize="7247,5805" path="m1463,7267l8710,7267,8710,1463,1463,1463,1463,7267xe" filled="f" stroked="t" strokeweight="0.75pt" strokecolor="#000000">
              <v:path arrowok="t"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22"/>
          <w:szCs w:val="22"/>
        </w:rPr>
        <w:jc w:val="left"/>
        <w:spacing w:before="15"/>
        <w:ind w:left="100"/>
      </w:pP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gu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9: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Graph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</w:t>
      </w:r>
      <w:r>
        <w:rPr>
          <w:rFonts w:cs="Calibri Light" w:hAnsi="Calibri Light" w:eastAsia="Calibri Light" w:ascii="Calibri Light"/>
          <w:spacing w:val="-9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p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lot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of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pr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d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ic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ed</w:t>
      </w:r>
      <w:r>
        <w:rPr>
          <w:rFonts w:cs="Calibri Light" w:hAnsi="Calibri Light" w:eastAsia="Calibri Light" w:ascii="Calibri Light"/>
          <w:spacing w:val="-9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v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sus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mea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ured</w:t>
      </w:r>
      <w:r>
        <w:rPr>
          <w:rFonts w:cs="Calibri Light" w:hAnsi="Calibri Light" w:eastAsia="Calibri Light" w:ascii="Calibri Light"/>
          <w:spacing w:val="-8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df.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$St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-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tes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,na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81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rt(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est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2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-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umm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TRU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^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/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gth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ta$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n-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a$d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spacing w:lineRule="exact" w:line="180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d=c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sta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df.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mmy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^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1-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um(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$St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-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tes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,na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)^2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/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2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.te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-mea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dum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=TR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^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a.r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dat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Bia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squ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);V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ia)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sv(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ile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30_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el_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v")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ia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center"/>
        <w:ind w:left="933" w:right="4735"/>
      </w:pP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ias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Rsq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NSE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-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564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31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6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evelo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i/>
          <w:color w:val="C45811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edict</w:t>
      </w:r>
      <w:r>
        <w:rPr>
          <w:rFonts w:cs="Calibri" w:hAnsi="Calibri" w:eastAsia="Calibri" w:ascii="Calibri"/>
          <w:i/>
          <w:color w:val="C45811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(as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(po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for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dum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r")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[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"]))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edi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c,p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ate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ta)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~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ude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9"/>
          <w:szCs w:val="19"/>
        </w:rPr>
        <w:jc w:val="left"/>
        <w:spacing w:before="6" w:lineRule="auto" w:line="229"/>
        <w:ind w:left="100" w:right="8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j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rin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roj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z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ne=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m=W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84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its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efs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84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+to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0,0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#</w:t>
      </w:r>
      <w:r>
        <w:rPr>
          <w:rFonts w:cs="Lucida Console" w:hAnsi="Lucida Console" w:eastAsia="Lucida Console" w:ascii="Lucida Console"/>
          <w:color w:val="C45811"/>
          <w:spacing w:val="-13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M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a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k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e</w:t>
      </w:r>
      <w:r>
        <w:rPr>
          <w:rFonts w:cs="Lucida Console" w:hAnsi="Lucida Console" w:eastAsia="Lucida Console" w:ascii="Lucida Console"/>
          <w:color w:val="C45811"/>
          <w:spacing w:val="-33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s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u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r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e</w:t>
      </w:r>
      <w:r>
        <w:rPr>
          <w:rFonts w:cs="Lucida Console" w:hAnsi="Lucida Console" w:eastAsia="Lucida Console" w:ascii="Lucida Console"/>
          <w:color w:val="C45811"/>
          <w:spacing w:val="-33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t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o</w:t>
      </w:r>
      <w:r>
        <w:rPr>
          <w:rFonts w:cs="Lucida Console" w:hAnsi="Lucida Console" w:eastAsia="Lucida Console" w:ascii="Lucida Console"/>
          <w:color w:val="C45811"/>
          <w:spacing w:val="-21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u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se</w:t>
      </w:r>
      <w:r>
        <w:rPr>
          <w:rFonts w:cs="Lucida Console" w:hAnsi="Lucida Console" w:eastAsia="Lucida Console" w:ascii="Lucida Console"/>
          <w:color w:val="C45811"/>
          <w:spacing w:val="-27"/>
          <w:w w:val="100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c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o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r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r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e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ct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CRS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9"/>
          <w:szCs w:val="19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spacing w:lineRule="exact" w:line="180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r(d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a$P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edi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1$E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485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tes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,df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red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^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00"/>
          <w:spacing w:val="-1"/>
          <w:w w:val="100"/>
          <w:sz w:val="18"/>
          <w:szCs w:val="18"/>
        </w:rPr>
        <w:t>[1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0.9</w:t>
      </w:r>
      <w:r>
        <w:rPr>
          <w:rFonts w:cs="Lucida Console" w:hAnsi="Lucida Console" w:eastAsia="Lucida Console" w:ascii="Lucida Console"/>
          <w:color w:val="000000"/>
          <w:spacing w:val="-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color w:val="000000"/>
          <w:spacing w:val="1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  <w:t>8655</w:t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#Compare</w:t>
      </w:r>
      <w:r>
        <w:rPr>
          <w:rFonts w:cs="Calibri" w:hAnsi="Calibri" w:eastAsia="Calibri" w:ascii="Calibri"/>
          <w:i/>
          <w:color w:val="C45811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patial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ediction</w:t>
      </w:r>
      <w:r>
        <w:rPr>
          <w:rFonts w:cs="Calibri" w:hAnsi="Calibri" w:eastAsia="Calibri" w:ascii="Calibri"/>
          <w:i/>
          <w:color w:val="C45811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va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idation</w:t>
      </w:r>
      <w:r>
        <w:rPr>
          <w:rFonts w:cs="Calibri" w:hAnsi="Calibri" w:eastAsia="Calibri" w:ascii="Calibri"/>
          <w:i/>
          <w:color w:val="C45811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taset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Lucida Console" w:hAnsi="Lucida Console" w:eastAsia="Lucida Console" w:ascii="Lucida Console"/>
          <w:sz w:val="19"/>
          <w:szCs w:val="19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Rep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[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,df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a)</w:t>
      </w:r>
      <w:r>
        <w:rPr>
          <w:rFonts w:cs="Lucida Console" w:hAnsi="Lucida Console" w:eastAsia="Lucida Console" w:ascii="Lucida Console"/>
          <w:color w:val="0000FF"/>
          <w:spacing w:val="2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#Fi</w:t>
      </w:r>
      <w:r>
        <w:rPr>
          <w:rFonts w:cs="Lucida Console" w:hAnsi="Lucida Console" w:eastAsia="Lucida Console" w:ascii="Lucida Console"/>
          <w:color w:val="C45811"/>
          <w:spacing w:val="-1"/>
          <w:w w:val="94"/>
          <w:sz w:val="19"/>
          <w:szCs w:val="19"/>
        </w:rPr>
        <w:t>g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u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re</w:t>
      </w:r>
      <w:r>
        <w:rPr>
          <w:rFonts w:cs="Lucida Console" w:hAnsi="Lucida Console" w:eastAsia="Lucida Console" w:ascii="Lucida Console"/>
          <w:color w:val="C45811"/>
          <w:spacing w:val="1"/>
          <w:w w:val="94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5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.</w:t>
      </w:r>
      <w:r>
        <w:rPr>
          <w:rFonts w:cs="Lucida Console" w:hAnsi="Lucida Console" w:eastAsia="Lucida Console" w:ascii="Lucida Console"/>
          <w:color w:val="C45811"/>
          <w:spacing w:val="1"/>
          <w:w w:val="100"/>
          <w:sz w:val="19"/>
          <w:szCs w:val="19"/>
        </w:rPr>
        <w:t>1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0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9"/>
          <w:szCs w:val="19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spacing w:before="32" w:lineRule="exact" w:line="360"/>
        <w:ind w:left="100" w:right="4200" w:firstLine="916"/>
      </w:pP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Tw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-sam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K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-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v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est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a: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dist.h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eft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t.h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$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ght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spacing w:lineRule="exact" w:line="140"/>
        <w:ind w:left="100"/>
      </w:pP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0.5</w:t>
      </w:r>
      <w:r>
        <w:rPr>
          <w:rFonts w:cs="Lucida Console" w:hAnsi="Lucida Console" w:eastAsia="Lucida Console" w:ascii="Lucida Console"/>
          <w:spacing w:val="-1"/>
          <w:w w:val="100"/>
          <w:position w:val="1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1"/>
          <w:w w:val="100"/>
          <w:position w:val="1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74,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position w:val="1"/>
          <w:sz w:val="18"/>
          <w:szCs w:val="18"/>
        </w:rPr>
        <w:t>p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-val</w:t>
      </w:r>
      <w:r>
        <w:rPr>
          <w:rFonts w:cs="Lucida Console" w:hAnsi="Lucida Console" w:eastAsia="Lucida Console" w:ascii="Lucida Console"/>
          <w:spacing w:val="-1"/>
          <w:w w:val="100"/>
          <w:position w:val="1"/>
          <w:sz w:val="18"/>
          <w:szCs w:val="18"/>
        </w:rPr>
        <w:t>u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0.0</w:t>
      </w:r>
      <w:r>
        <w:rPr>
          <w:rFonts w:cs="Lucida Console" w:hAnsi="Lucida Console" w:eastAsia="Lucida Console" w:ascii="Lucida Console"/>
          <w:spacing w:val="-1"/>
          <w:w w:val="100"/>
          <w:position w:val="1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1"/>
          <w:w w:val="100"/>
          <w:position w:val="1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-1"/>
          <w:w w:val="100"/>
          <w:position w:val="1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position w:val="1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0"/>
          <w:w w:val="100"/>
          <w:position w:val="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ve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hyp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is: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-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ed</w:t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(pr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$EC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;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ary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a$d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642"/>
      </w:pP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1st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u.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Med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3rd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u.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316"/>
      </w:pP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0.4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1.6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81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.74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5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642"/>
      </w:pP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1st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u.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Med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3rd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Q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u.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 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x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316"/>
        <w:sectPr>
          <w:pgMar w:header="0" w:footer="847" w:top="1560" w:bottom="280" w:left="1340" w:right="1360"/>
          <w:pgSz w:w="11920" w:h="16840"/>
        </w:sectPr>
      </w:pP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0.5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55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7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8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 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5.0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20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.50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alibri Light" w:hAnsi="Calibri Light" w:eastAsia="Calibri Light" w:ascii="Calibri Light"/>
          <w:sz w:val="22"/>
          <w:szCs w:val="22"/>
        </w:rPr>
        <w:jc w:val="both"/>
        <w:spacing w:before="15"/>
        <w:ind w:left="100" w:right="105"/>
      </w:pPr>
      <w:r>
        <w:pict>
          <v:group style="position:absolute;margin-left:72.75pt;margin-top:84.955pt;width:386.99pt;height:271.95pt;mso-position-horizontal-relative:page;mso-position-vertical-relative:page;z-index:-1399" coordorigin="1455,1699" coordsize="7740,5439">
            <v:shape type="#_x0000_t75" style="position:absolute;left:1470;top:1714;width:7710;height:5409">
              <v:imagedata o:title="" r:id="rId40"/>
            </v:shape>
            <v:shape style="position:absolute;left:1463;top:1707;width:7725;height:5424" coordorigin="1463,1707" coordsize="7725,5424" path="m1463,7131l9187,7131,9187,1707,1463,1707,1463,7131xe" filled="f" stroked="t" strokeweight="0.75pt" strokecolor="#000000">
              <v:path arrowok="t"/>
            </v:shape>
            <w10:wrap type="none"/>
          </v:group>
        </w:pic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gu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10: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pr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ve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n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ess</w:t>
      </w:r>
      <w:r>
        <w:rPr>
          <w:rFonts w:cs="Calibri Light" w:hAnsi="Calibri Light" w:eastAsia="Calibri Light" w:ascii="Calibri Light"/>
          <w:spacing w:val="-1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o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validat</w:t>
      </w:r>
      <w:r>
        <w:rPr>
          <w:rFonts w:cs="Calibri Light" w:hAnsi="Calibri Light" w:eastAsia="Calibri Light" w:ascii="Calibri Light"/>
          <w:spacing w:val="2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on</w:t>
      </w:r>
      <w:r>
        <w:rPr>
          <w:rFonts w:cs="Calibri Light" w:hAnsi="Calibri Light" w:eastAsia="Calibri Light" w:ascii="Calibri Light"/>
          <w:spacing w:val="-3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(sa</w:t>
      </w:r>
      <w:r>
        <w:rPr>
          <w:rFonts w:cs="Calibri Light" w:hAnsi="Calibri Light" w:eastAsia="Calibri Light" w:ascii="Calibri Light"/>
          <w:spacing w:val="2"/>
          <w:w w:val="100"/>
          <w:sz w:val="22"/>
          <w:szCs w:val="22"/>
        </w:rPr>
        <w:t>m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ple</w:t>
      </w:r>
      <w:r>
        <w:rPr>
          <w:rFonts w:cs="Calibri Light" w:hAnsi="Calibri Light" w:eastAsia="Calibri Light" w:ascii="Calibri Light"/>
          <w:spacing w:val="-7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points)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ranges</w:t>
      </w:r>
      <w:r>
        <w:rPr>
          <w:rFonts w:cs="Calibri Light" w:hAnsi="Calibri Light" w:eastAsia="Calibri Light" w:ascii="Calibri Light"/>
          <w:spacing w:val="-6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in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p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rediction</w:t>
      </w:r>
      <w:r>
        <w:rPr>
          <w:rFonts w:cs="Calibri Light" w:hAnsi="Calibri Light" w:eastAsia="Calibri Light" w:ascii="Calibri Light"/>
          <w:spacing w:val="-9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m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ap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(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ea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ure</w:t>
      </w:r>
      <w:r>
        <w:rPr>
          <w:rFonts w:cs="Calibri Light" w:hAnsi="Calibri Light" w:eastAsia="Calibri Light" w:ascii="Calibri Light"/>
          <w:spacing w:val="-7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m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ap)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0" w:right="8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featu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epresent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tion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ws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how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well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measur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(validat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ontained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dicti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map.</w:t>
      </w:r>
      <w:r>
        <w:rPr>
          <w:rFonts w:cs="Calibri" w:hAnsi="Calibri" w:eastAsia="Calibri" w:ascii="Calibri"/>
          <w:spacing w:val="-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-study</w:t>
      </w:r>
      <w:r>
        <w:rPr>
          <w:rFonts w:cs="Calibri" w:hAnsi="Calibri" w:eastAsia="Calibri" w:ascii="Calibri"/>
          <w:spacing w:val="-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mple,</w:t>
      </w:r>
      <w:r>
        <w:rPr>
          <w:rFonts w:cs="Calibri" w:hAnsi="Calibri" w:eastAsia="Calibri" w:ascii="Calibri"/>
          <w:spacing w:val="-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&gt;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40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/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m)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rly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captured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ediction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map.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freque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cy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bability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nsity)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rence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-axi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representation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&gt;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40)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mplies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model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uncer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ainty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high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es.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his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will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further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igated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when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tainties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produce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7437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#E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ort</w:t>
      </w:r>
      <w:r>
        <w:rPr>
          <w:rFonts w:cs="Calibri" w:hAnsi="Calibri" w:eastAsia="Calibri" w:ascii="Calibri"/>
          <w:i/>
          <w:color w:val="C45811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utput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0"/>
          <w:szCs w:val="20"/>
        </w:rPr>
        <w:jc w:val="both"/>
        <w:ind w:left="100" w:right="3274"/>
      </w:pP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w</w:t>
      </w:r>
      <w:r>
        <w:rPr>
          <w:rFonts w:cs="Calibri" w:hAnsi="Calibri" w:eastAsia="Calibri" w:ascii="Calibri"/>
          <w:color w:val="0000FF"/>
          <w:spacing w:val="-1"/>
          <w:w w:val="100"/>
          <w:sz w:val="20"/>
          <w:szCs w:val="20"/>
        </w:rPr>
        <w:t>r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iteGDAL(</w:t>
      </w:r>
      <w:r>
        <w:rPr>
          <w:rFonts w:cs="Calibri" w:hAnsi="Calibri" w:eastAsia="Calibri" w:ascii="Calibri"/>
          <w:color w:val="0000FF"/>
          <w:spacing w:val="1"/>
          <w:w w:val="100"/>
          <w:sz w:val="20"/>
          <w:szCs w:val="20"/>
        </w:rPr>
        <w:t>p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r</w:t>
      </w:r>
      <w:r>
        <w:rPr>
          <w:rFonts w:cs="Calibri" w:hAnsi="Calibri" w:eastAsia="Calibri" w:ascii="Calibri"/>
          <w:color w:val="0000FF"/>
          <w:spacing w:val="-2"/>
          <w:w w:val="100"/>
          <w:sz w:val="20"/>
          <w:szCs w:val="20"/>
        </w:rPr>
        <w:t>e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dictors["EC</w:t>
      </w:r>
      <w:r>
        <w:rPr>
          <w:rFonts w:cs="Calibri" w:hAnsi="Calibri" w:eastAsia="Calibri" w:ascii="Calibri"/>
          <w:color w:val="0000FF"/>
          <w:spacing w:val="-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e"</w:t>
      </w:r>
      <w:r>
        <w:rPr>
          <w:rFonts w:cs="Calibri" w:hAnsi="Calibri" w:eastAsia="Calibri" w:ascii="Calibri"/>
          <w:color w:val="0000FF"/>
          <w:spacing w:val="-1"/>
          <w:w w:val="100"/>
          <w:sz w:val="20"/>
          <w:szCs w:val="20"/>
        </w:rPr>
        <w:t>]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,</w:t>
      </w:r>
      <w:r>
        <w:rPr>
          <w:rFonts w:cs="Calibri" w:hAnsi="Calibri" w:eastAsia="Calibri" w:ascii="Calibri"/>
          <w:color w:val="0000FF"/>
          <w:spacing w:val="1"/>
          <w:w w:val="100"/>
          <w:sz w:val="20"/>
          <w:szCs w:val="20"/>
        </w:rPr>
        <w:t> 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dri</w:t>
      </w:r>
      <w:r>
        <w:rPr>
          <w:rFonts w:cs="Calibri" w:hAnsi="Calibri" w:eastAsia="Calibri" w:ascii="Calibri"/>
          <w:color w:val="0000FF"/>
          <w:spacing w:val="-1"/>
          <w:w w:val="100"/>
          <w:sz w:val="20"/>
          <w:szCs w:val="20"/>
        </w:rPr>
        <w:t>v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ername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=</w:t>
      </w:r>
      <w:r>
        <w:rPr>
          <w:rFonts w:cs="Calibri" w:hAnsi="Calibri" w:eastAsia="Calibri" w:ascii="Calibri"/>
          <w:color w:val="0000FF"/>
          <w:spacing w:val="-2"/>
          <w:w w:val="100"/>
          <w:sz w:val="20"/>
          <w:szCs w:val="20"/>
        </w:rPr>
        <w:t> 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"G</w:t>
      </w:r>
      <w:r>
        <w:rPr>
          <w:rFonts w:cs="Calibri" w:hAnsi="Calibri" w:eastAsia="Calibri" w:ascii="Calibri"/>
          <w:color w:val="0000FF"/>
          <w:spacing w:val="-1"/>
          <w:w w:val="100"/>
          <w:sz w:val="20"/>
          <w:szCs w:val="20"/>
        </w:rPr>
        <w:t>T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iff",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"To</w:t>
      </w:r>
      <w:r>
        <w:rPr>
          <w:rFonts w:cs="Calibri" w:hAnsi="Calibri" w:eastAsia="Calibri" w:ascii="Calibri"/>
          <w:color w:val="0000FF"/>
          <w:spacing w:val="-1"/>
          <w:w w:val="100"/>
          <w:sz w:val="20"/>
          <w:szCs w:val="20"/>
        </w:rPr>
        <w:t>p</w:t>
      </w:r>
      <w:r>
        <w:rPr>
          <w:rFonts w:cs="Calibri" w:hAnsi="Calibri" w:eastAsia="Calibri" w:ascii="Calibri"/>
          <w:color w:val="0000FF"/>
          <w:spacing w:val="-1"/>
          <w:w w:val="100"/>
          <w:sz w:val="20"/>
          <w:szCs w:val="20"/>
        </w:rPr>
        <w:t>0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_3</w:t>
      </w:r>
      <w:r>
        <w:rPr>
          <w:rFonts w:cs="Calibri" w:hAnsi="Calibri" w:eastAsia="Calibri" w:ascii="Calibri"/>
          <w:color w:val="0000FF"/>
          <w:spacing w:val="-1"/>
          <w:w w:val="100"/>
          <w:sz w:val="20"/>
          <w:szCs w:val="20"/>
        </w:rPr>
        <w:t>0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ECse</w:t>
      </w:r>
      <w:r>
        <w:rPr>
          <w:rFonts w:cs="Calibri" w:hAnsi="Calibri" w:eastAsia="Calibri" w:ascii="Calibri"/>
          <w:color w:val="0000FF"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color w:val="0000FF"/>
          <w:spacing w:val="0"/>
          <w:w w:val="100"/>
          <w:sz w:val="20"/>
          <w:szCs w:val="20"/>
        </w:rPr>
        <w:t>tif")</w:t>
      </w:r>
      <w:r>
        <w:rPr>
          <w:rFonts w:cs="Calibri" w:hAnsi="Calibri" w:eastAsia="Calibri" w:ascii="Calibri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exact" w:line="260"/>
        <w:ind w:left="100" w:right="6880"/>
      </w:pPr>
      <w:r>
        <w:rPr>
          <w:rFonts w:cs="Calibri" w:hAnsi="Calibri" w:eastAsia="Calibri" w:ascii="Calibri"/>
          <w:i/>
          <w:color w:val="C45811"/>
          <w:spacing w:val="0"/>
          <w:w w:val="100"/>
          <w:position w:val="1"/>
          <w:sz w:val="22"/>
          <w:szCs w:val="22"/>
        </w:rPr>
        <w:t>#</w:t>
      </w:r>
      <w:r>
        <w:rPr>
          <w:rFonts w:cs="Calibri" w:hAnsi="Calibri" w:eastAsia="Calibri" w:ascii="Calibri"/>
          <w:i/>
          <w:color w:val="C45811"/>
          <w:spacing w:val="-1"/>
          <w:w w:val="100"/>
          <w:position w:val="1"/>
          <w:sz w:val="22"/>
          <w:szCs w:val="22"/>
        </w:rPr>
        <w:t>U</w:t>
      </w:r>
      <w:r>
        <w:rPr>
          <w:rFonts w:cs="Calibri" w:hAnsi="Calibri" w:eastAsia="Calibri" w:ascii="Calibri"/>
          <w:i/>
          <w:color w:val="C45811"/>
          <w:spacing w:val="0"/>
          <w:w w:val="100"/>
          <w:position w:val="1"/>
          <w:sz w:val="22"/>
          <w:szCs w:val="22"/>
        </w:rPr>
        <w:t>n</w:t>
      </w:r>
      <w:r>
        <w:rPr>
          <w:rFonts w:cs="Calibri" w:hAnsi="Calibri" w:eastAsia="Calibri" w:ascii="Calibri"/>
          <w:i/>
          <w:color w:val="C45811"/>
          <w:spacing w:val="1"/>
          <w:w w:val="100"/>
          <w:position w:val="1"/>
          <w:sz w:val="22"/>
          <w:szCs w:val="22"/>
        </w:rPr>
        <w:t>c</w:t>
      </w:r>
      <w:r>
        <w:rPr>
          <w:rFonts w:cs="Calibri" w:hAnsi="Calibri" w:eastAsia="Calibri" w:ascii="Calibri"/>
          <w:i/>
          <w:color w:val="C45811"/>
          <w:spacing w:val="0"/>
          <w:w w:val="100"/>
          <w:position w:val="1"/>
          <w:sz w:val="22"/>
          <w:szCs w:val="22"/>
        </w:rPr>
        <w:t>ertainty</w:t>
      </w:r>
      <w:r>
        <w:rPr>
          <w:rFonts w:cs="Calibri" w:hAnsi="Calibri" w:eastAsia="Calibri" w:ascii="Calibri"/>
          <w:i/>
          <w:color w:val="C45811"/>
          <w:spacing w:val="-10"/>
          <w:w w:val="100"/>
          <w:position w:val="1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position w:val="1"/>
          <w:sz w:val="22"/>
          <w:szCs w:val="22"/>
        </w:rPr>
        <w:t>assess</w:t>
      </w:r>
      <w:r>
        <w:rPr>
          <w:rFonts w:cs="Calibri" w:hAnsi="Calibri" w:eastAsia="Calibri" w:ascii="Calibri"/>
          <w:i/>
          <w:color w:val="C45811"/>
          <w:spacing w:val="1"/>
          <w:w w:val="100"/>
          <w:position w:val="1"/>
          <w:sz w:val="22"/>
          <w:szCs w:val="22"/>
        </w:rPr>
        <w:t>m</w:t>
      </w:r>
      <w:r>
        <w:rPr>
          <w:rFonts w:cs="Calibri" w:hAnsi="Calibri" w:eastAsia="Calibri" w:ascii="Calibri"/>
          <w:i/>
          <w:color w:val="C45811"/>
          <w:spacing w:val="0"/>
          <w:w w:val="100"/>
          <w:position w:val="1"/>
          <w:sz w:val="22"/>
          <w:szCs w:val="22"/>
        </w:rPr>
        <w:t>ent</w:t>
      </w:r>
      <w:r>
        <w:rPr>
          <w:rFonts w:cs="Calibri" w:hAnsi="Calibri" w:eastAsia="Calibri" w:ascii="Calibri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spacing w:lineRule="exact" w:line="180"/>
        <w:ind w:left="100" w:right="6300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soi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[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2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ran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100" w:right="12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ors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cto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[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m",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"cn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ver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rve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,"p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ogy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val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A1"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"PC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4",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]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1531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cer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nce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il6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tor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6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9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5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,"q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res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left"/>
        <w:ind w:left="316"/>
      </w:pP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|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===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=|</w:t>
      </w:r>
      <w:r>
        <w:rPr>
          <w:rFonts w:cs="Lucida Console" w:hAnsi="Lucida Console" w:eastAsia="Lucida Console" w:ascii="Lucida Console"/>
          <w:spacing w:val="3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spacing w:val="0"/>
          <w:w w:val="100"/>
          <w:sz w:val="18"/>
          <w:szCs w:val="18"/>
        </w:rPr>
        <w:t>100%</w:t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Lucida Console" w:hAnsi="Lucida Console" w:eastAsia="Lucida Console" w:ascii="Lucida Console"/>
          <w:sz w:val="19"/>
          <w:szCs w:val="19"/>
        </w:rPr>
        <w:jc w:val="left"/>
        <w:spacing w:lineRule="exact" w:line="180"/>
        <w:ind w:left="100" w:right="121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dth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aw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col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=he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2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ev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o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f.t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s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mmy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h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cex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4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3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C45811"/>
          <w:spacing w:val="0"/>
          <w:w w:val="94"/>
          <w:sz w:val="19"/>
          <w:szCs w:val="19"/>
        </w:rPr>
        <w:t>#Figure</w:t>
      </w:r>
      <w:r>
        <w:rPr>
          <w:rFonts w:cs="Lucida Console" w:hAnsi="Lucida Console" w:eastAsia="Lucida Console" w:ascii="Lucida Console"/>
          <w:color w:val="C45811"/>
          <w:spacing w:val="2"/>
          <w:w w:val="94"/>
          <w:sz w:val="19"/>
          <w:szCs w:val="19"/>
        </w:rPr>
        <w:t> </w:t>
      </w:r>
      <w:r>
        <w:rPr>
          <w:rFonts w:cs="Lucida Console" w:hAnsi="Lucida Console" w:eastAsia="Lucida Console" w:ascii="Lucida Console"/>
          <w:color w:val="C45811"/>
          <w:spacing w:val="-1"/>
          <w:w w:val="100"/>
          <w:sz w:val="19"/>
          <w:szCs w:val="19"/>
        </w:rPr>
        <w:t>1</w:t>
      </w:r>
      <w:r>
        <w:rPr>
          <w:rFonts w:cs="Lucida Console" w:hAnsi="Lucida Console" w:eastAsia="Lucida Console" w:ascii="Lucida Console"/>
          <w:color w:val="C45811"/>
          <w:spacing w:val="0"/>
          <w:w w:val="100"/>
          <w:sz w:val="19"/>
          <w:szCs w:val="19"/>
        </w:rPr>
        <w:t>1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0" w:right="5363"/>
      </w:pP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#St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i/>
          <w:color w:val="C45811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2-7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:</w:t>
      </w:r>
      <w:r>
        <w:rPr>
          <w:rFonts w:cs="Calibri" w:hAnsi="Calibri" w:eastAsia="Calibri" w:ascii="Calibri"/>
          <w:i/>
          <w:color w:val="C45811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Expo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ting</w:t>
      </w:r>
      <w:r>
        <w:rPr>
          <w:rFonts w:cs="Calibri" w:hAnsi="Calibri" w:eastAsia="Calibri" w:ascii="Calibri"/>
          <w:i/>
          <w:color w:val="C45811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nc</w:t>
      </w:r>
      <w:r>
        <w:rPr>
          <w:rFonts w:cs="Calibri" w:hAnsi="Calibri" w:eastAsia="Calibri" w:ascii="Calibri"/>
          <w:i/>
          <w:color w:val="C45811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ainty</w:t>
      </w:r>
      <w:r>
        <w:rPr>
          <w:rFonts w:cs="Calibri" w:hAnsi="Calibri" w:eastAsia="Calibri" w:ascii="Calibri"/>
          <w:i/>
          <w:color w:val="C45811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i/>
          <w:color w:val="C45811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i/>
          <w:color w:val="C45811"/>
          <w:spacing w:val="0"/>
          <w:w w:val="100"/>
          <w:sz w:val="22"/>
          <w:szCs w:val="22"/>
        </w:rPr>
        <w:t>aps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2182"/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unc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pre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a$p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h*l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+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^(1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/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b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d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1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rFonts w:cs="Lucida Console" w:hAnsi="Lucida Console" w:eastAsia="Lucida Console" w:ascii="Lucida Console"/>
          <w:sz w:val="18"/>
          <w:szCs w:val="18"/>
        </w:rPr>
        <w:jc w:val="both"/>
        <w:ind w:left="100" w:right="555"/>
        <w:sectPr>
          <w:pgMar w:header="0" w:footer="847" w:top="1560" w:bottom="280" w:left="1340" w:right="1320"/>
          <w:pgSz w:w="11920" w:h="16840"/>
        </w:sectPr>
      </w:pP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&gt;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w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ste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(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_un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 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fi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l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EC0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3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0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_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u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c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e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rta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n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.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,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for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m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a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=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"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G</w:t>
      </w:r>
      <w:r>
        <w:rPr>
          <w:rFonts w:cs="Lucida Console" w:hAnsi="Lucida Console" w:eastAsia="Lucida Console" w:ascii="Lucida Console"/>
          <w:color w:val="0000FF"/>
          <w:spacing w:val="-1"/>
          <w:w w:val="100"/>
          <w:sz w:val="18"/>
          <w:szCs w:val="18"/>
        </w:rPr>
        <w:t>T</w:t>
      </w:r>
      <w:r>
        <w:rPr>
          <w:rFonts w:cs="Lucida Console" w:hAnsi="Lucida Console" w:eastAsia="Lucida Console" w:ascii="Lucida Console"/>
          <w:color w:val="0000FF"/>
          <w:spacing w:val="1"/>
          <w:w w:val="100"/>
          <w:sz w:val="18"/>
          <w:szCs w:val="18"/>
        </w:rPr>
        <w:t>i</w:t>
      </w:r>
      <w:r>
        <w:rPr>
          <w:rFonts w:cs="Lucida Console" w:hAnsi="Lucida Console" w:eastAsia="Lucida Console" w:ascii="Lucida Console"/>
          <w:color w:val="0000FF"/>
          <w:spacing w:val="0"/>
          <w:w w:val="100"/>
          <w:sz w:val="18"/>
          <w:szCs w:val="18"/>
        </w:rPr>
        <w:t>ff")</w:t>
      </w:r>
      <w:r>
        <w:rPr>
          <w:rFonts w:cs="Lucida Console" w:hAnsi="Lucida Console" w:eastAsia="Lucida Console" w:ascii="Lucida Console"/>
          <w:color w:val="000000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34pt;height:286.5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Calibri Light" w:hAnsi="Calibri Light" w:eastAsia="Calibri Light" w:ascii="Calibri Light"/>
          <w:sz w:val="22"/>
          <w:szCs w:val="22"/>
        </w:rPr>
        <w:jc w:val="left"/>
        <w:spacing w:before="15"/>
        <w:ind w:left="100"/>
      </w:pP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gu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11: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S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p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at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</w:t>
      </w:r>
      <w:r>
        <w:rPr>
          <w:rFonts w:cs="Calibri Light" w:hAnsi="Calibri Light" w:eastAsia="Calibri Light" w:ascii="Calibri Light"/>
          <w:spacing w:val="-4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p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redic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ion</w:t>
      </w:r>
      <w:r>
        <w:rPr>
          <w:rFonts w:cs="Calibri Light" w:hAnsi="Calibri Light" w:eastAsia="Calibri Light" w:ascii="Calibri Light"/>
          <w:spacing w:val="-9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w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d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th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at</w:t>
      </w:r>
      <w:r>
        <w:rPr>
          <w:rFonts w:cs="Calibri Light" w:hAnsi="Calibri Light" w:eastAsia="Calibri Light" w:ascii="Calibri Light"/>
          <w:spacing w:val="-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9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5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%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onf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d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n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c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</w:t>
      </w:r>
      <w:r>
        <w:rPr>
          <w:rFonts w:cs="Calibri Light" w:hAnsi="Calibri Light" w:eastAsia="Calibri Light" w:ascii="Calibri Light"/>
          <w:spacing w:val="-10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n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erv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</w:t>
      </w:r>
      <w:r>
        <w:rPr>
          <w:rFonts w:cs="Calibri Light" w:hAnsi="Calibri Light" w:eastAsia="Calibri Light" w:ascii="Calibri Light"/>
          <w:spacing w:val="-7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nd</w:t>
      </w:r>
      <w:r>
        <w:rPr>
          <w:rFonts w:cs="Calibri Light" w:hAnsi="Calibri Light" w:eastAsia="Calibri Light" w:ascii="Calibri Light"/>
          <w:spacing w:val="-3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ove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r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l</w:t>
      </w:r>
      <w:r>
        <w:rPr>
          <w:rFonts w:cs="Calibri Light" w:hAnsi="Calibri Light" w:eastAsia="Calibri Light" w:ascii="Calibri Light"/>
          <w:spacing w:val="-1"/>
          <w:w w:val="100"/>
          <w:sz w:val="22"/>
          <w:szCs w:val="22"/>
        </w:rPr>
        <w:t>a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y</w:t>
      </w:r>
      <w:r>
        <w:rPr>
          <w:rFonts w:cs="Calibri Light" w:hAnsi="Calibri Light" w:eastAsia="Calibri Light" w:ascii="Calibri Light"/>
          <w:spacing w:val="-3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of</w:t>
      </w:r>
      <w:r>
        <w:rPr>
          <w:rFonts w:cs="Calibri Light" w:hAnsi="Calibri Light" w:eastAsia="Calibri Light" w:ascii="Calibri Light"/>
          <w:spacing w:val="2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va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l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dat</w:t>
      </w:r>
      <w:r>
        <w:rPr>
          <w:rFonts w:cs="Calibri Light" w:hAnsi="Calibri Light" w:eastAsia="Calibri Light" w:ascii="Calibri Light"/>
          <w:spacing w:val="1"/>
          <w:w w:val="100"/>
          <w:sz w:val="22"/>
          <w:szCs w:val="22"/>
        </w:rPr>
        <w:t>i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on</w:t>
      </w:r>
      <w:r>
        <w:rPr>
          <w:rFonts w:cs="Calibri Light" w:hAnsi="Calibri Light" w:eastAsia="Calibri Light" w:ascii="Calibri Light"/>
          <w:spacing w:val="-5"/>
          <w:w w:val="100"/>
          <w:sz w:val="22"/>
          <w:szCs w:val="22"/>
        </w:rPr>
        <w:t> 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poin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  <w:t>ts</w:t>
      </w:r>
      <w:r>
        <w:rPr>
          <w:rFonts w:cs="Calibri Light" w:hAnsi="Calibri Light" w:eastAsia="Calibri Light" w:ascii="Calibri Light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eps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model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ing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uld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repe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ted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pH,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-100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cm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ths.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28"/>
          <w:szCs w:val="28"/>
        </w:rPr>
        <w:jc w:val="left"/>
        <w:ind w:left="100"/>
      </w:pP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5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   </w:t>
      </w:r>
      <w:r>
        <w:rPr>
          <w:rFonts w:cs="Calibri Light" w:hAnsi="Calibri Light" w:eastAsia="Calibri Light" w:ascii="Calibri Light"/>
          <w:spacing w:val="37"/>
          <w:w w:val="100"/>
          <w:sz w:val="28"/>
          <w:szCs w:val="28"/>
        </w:rPr>
        <w:t> </w:t>
      </w:r>
      <w:r>
        <w:rPr>
          <w:rFonts w:cs="Calibri Light" w:hAnsi="Calibri Light" w:eastAsia="Calibri Light" w:ascii="Calibri Light"/>
          <w:spacing w:val="-3"/>
          <w:w w:val="100"/>
          <w:sz w:val="28"/>
          <w:szCs w:val="28"/>
        </w:rPr>
        <w:t>O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u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p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u</w:t>
      </w:r>
      <w:r>
        <w:rPr>
          <w:rFonts w:cs="Calibri Light" w:hAnsi="Calibri Light" w:eastAsia="Calibri Light" w:ascii="Calibri Light"/>
          <w:spacing w:val="-2"/>
          <w:w w:val="100"/>
          <w:sz w:val="28"/>
          <w:szCs w:val="28"/>
        </w:rPr>
        <w:t>t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  <w:t>s</w:t>
      </w:r>
      <w:r>
        <w:rPr>
          <w:rFonts w:cs="Calibri Light" w:hAnsi="Calibri Light" w:eastAsia="Calibri Light" w:ascii="Calibri Light"/>
          <w:spacing w:val="0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8"/>
        <w:ind w:left="10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Each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part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nt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xpected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follow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ng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on: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46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1.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oTiff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maps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ators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-af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ils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EC,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H,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anf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-30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cm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/>
        <w:ind w:left="82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30-100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ther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maps)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0"/>
        <w:ind w:left="46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2.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oTiff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maps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ncert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inty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sment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ach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erty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C,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pH,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ESP)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/>
        <w:ind w:left="82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30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30-100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gether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0"/>
        <w:ind w:left="46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3.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Text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of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curacy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sment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proper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pH,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ESP)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cm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/>
        <w:ind w:left="820"/>
        <w:sectPr>
          <w:pgMar w:header="0" w:footer="847" w:top="1320" w:bottom="280" w:left="1340" w:right="1320"/>
          <w:pgSz w:w="11920" w:h="16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100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gether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pict>
          <v:group style="position:absolute;margin-left:0pt;margin-top:0pt;width:595.276pt;height:841.89pt;mso-position-horizontal-relative:page;mso-position-vertical-relative:page;z-index:-1398" coordorigin="0,0" coordsize="11906,16838">
            <v:shape style="position:absolute;left:11805;top:2379;width:6088;height:17850" coordorigin="11805,2379" coordsize="6088,17850" path="m11906,12011l11898,12018,11891,12035,11885,12054,11878,12072,11872,12091,11867,12109,11862,12128,11858,12146,11855,12165,11852,12184,11851,12203,11850,12222,11851,12242,11854,12261,11858,12281,11863,12301,11867,12313,11872,12331,11876,12349,11878,12367,11881,12386,11883,12405,11884,12423,11886,12442,11888,12461,11891,12479,11894,12497,11899,12515,11904,12533,11906,12536,11906,12011xe" filled="t" fillcolor="#3C3B3D" stroked="f">
              <v:path arrowok="t"/>
              <v:fill/>
            </v:shape>
            <v:shape style="position:absolute;left:-5506;top:-1671;width:18255;height:13883" coordorigin="-5506,-1671" coordsize="18255,13883" path="m10929,1019l10949,1013,10968,1007,10986,999,11004,991,11022,982,11040,973,11058,963,11075,954,11093,945,11111,935,11129,927,11147,919,11166,912,11194,900,11222,886,11248,872,11274,856,11299,840,11323,822,11347,804,11370,786,11392,766,11415,747,11437,727,11459,706,11481,686,11503,666,11524,645,11546,625,11569,605,11591,585,11614,566,11637,548,11663,518,11690,492,11718,467,11748,445,11779,425,11811,406,11844,389,11877,372,11906,359,11906,0,10675,0,10662,6,10614,34,10567,72,10551,84,10525,106,10502,128,10481,151,10463,173,10448,196,10436,218,10427,241,10421,263,10417,286,10417,308,10419,331,10424,353,10432,375,10442,397,10456,419,10472,440,10492,461,10514,482,10539,502,10567,522,10589,538,10605,549,10621,560,10635,572,10648,584,10659,596,10668,610,10674,625,10678,641,10679,658,10676,677,10669,697,10655,733,10646,766,10640,796,10638,823,10639,848,10643,870,10650,890,10660,908,10672,924,10687,939,10704,951,10722,963,10742,973,10764,982,10786,990,10810,997,10835,1004,10860,1010,10885,1016,10911,1023,10929,1019xe" filled="t" fillcolor="#3E3E3F" stroked="f">
              <v:path arrowok="t"/>
              <v:fill/>
            </v:shape>
            <v:shape style="position:absolute;left:4661;top:12238;width:7510;height:6752" coordorigin="4661,12238" coordsize="7510,6752" path="m8275,16809l8268,16777,8262,16744,8257,16710,8252,16677,8247,16644,8243,16611,8240,16577,8236,16532,8230,16487,8223,16443,8214,16398,8205,16354,8195,16310,8184,16266,8173,16222,8161,16178,8150,16135,8138,16091,8126,16047,8115,16003,8104,15959,8094,15915,8085,15870,8076,15826,8069,15781,8063,15736,8058,15690,8055,15646,8052,15605,8051,15568,8050,15534,8051,15503,8057,15449,8071,15403,8093,15364,8125,15330,8168,15297,8224,15265,8258,15248,8294,15231,8335,15212,8408,15180,8480,15148,8553,15116,8625,15084,8698,15053,8771,15021,8843,14989,8916,14957,8988,14925,9061,14893,9133,14860,9205,14827,9277,14793,9348,14759,9420,14724,9491,14689,9562,14653,9633,14616,9703,14578,9773,14540,9831,14508,9889,14476,9948,14445,10007,14414,10066,14384,10125,14354,10185,14324,10244,14295,10304,14266,10364,14237,10425,14209,10485,14180,10545,14152,10606,14124,10666,14095,10726,14067,10787,14039,10847,14011,10907,13982,10968,13954,10987,13949,11007,13943,11026,13937,11045,13930,11064,13923,11082,13915,11100,13906,11118,13898,11136,13888,11154,13879,11171,13869,11188,13858,11205,13848,11222,13837,11239,13826,11255,13814,11272,13803,11288,13791,11305,13779,11321,13767,11330,13752,11340,13734,11349,13715,11356,13697,11362,13677,11367,13658,11370,13639,11373,13619,11375,13600,11376,13580,11377,13560,11377,13541,11376,13521,11376,13501,11375,13481,11374,13462,11372,13442,11371,13423,11370,13386,11371,13350,11373,13315,11377,13281,11383,13247,11390,13215,11398,13183,11409,13153,11420,13123,11434,13094,11449,13065,11465,13037,11483,13010,11502,12983,11523,12957,11546,12932,11570,12907,11595,12882,11622,12858,11651,12834,11686,12808,11724,12784,11743,12772,11763,12761,11782,12749,11802,12738,11821,12726,11840,12714,11859,12702,11877,12689,11895,12675,11906,12667,11906,12244,11898,12241,11884,12239,11869,12238,11855,12240,11825,12248,11795,12261,11779,12268,11764,12275,11749,12282,11733,12288,11702,12301,11671,12314,11641,12329,11611,12344,11582,12361,11552,12377,11523,12394,11494,12412,11466,12429,11437,12447,11408,12464,11379,12482,11350,12499,11321,12516,11292,12532,11262,12548,11232,12563,11201,12577,11170,12591,11139,12603,11031,12658,10923,12712,10814,12766,10706,12819,10597,12872,10487,12924,10378,12976,10269,13027,10159,13079,10049,13130,9940,13182,9830,13233,9721,13285,9612,13337,9503,13390,9394,13443,9286,13496,9178,13550,9070,13605,8963,13661,8915,13687,8866,13712,8818,13736,8770,13761,8721,13785,8673,13809,8624,13832,8575,13856,8526,13879,8477,13902,8428,13924,8378,13946,8329,13968,8279,13990,8229,14011,8180,14032,8129,14053,8079,14073,8029,14094,7978,14113,7930,14129,7885,14138,7864,14140,7844,14140,7789,14129,7743,14101,7704,14057,7683,14019,7665,13973,7654,13932,7640,13873,7635,13854,7631,13834,7626,13815,7622,13795,7617,13776,7612,13756,7606,13737,7600,13718,7593,13699,7586,13680,7578,13662,7570,13643,7560,13625,7550,13608,7539,13590,7527,13581,7510,13570,7493,13560,7475,13550,7457,13541,7439,13532,7421,13523,7404,13514,7387,13504,7358,13487,7330,13472,7304,13460,7280,13451,7256,13444,7235,13439,7214,13437,7195,13438,7177,13441,7160,13447,7144,13455,7129,13466,7116,13480,7103,13497,7092,13516,7081,13537,7071,13562,7062,13589,7054,13619,7047,13652,7045,13666,7042,13685,7041,13705,7040,13725,7040,13744,7041,13764,7042,13784,7043,13804,7043,13823,7044,13843,7044,13863,7044,13882,7042,13902,7038,13926,7030,13946,7019,13963,7005,13978,6989,13991,6970,14001,6949,14010,6929,14014,6912,14011,6897,14003,6883,13990,6870,13972,6844,13931,6820,13894,6798,13861,6777,13833,6759,13808,6741,13787,6723,13770,6706,13756,6689,13746,6672,13739,6654,13736,6634,13735,6614,13738,6591,13744,6567,13753,6539,13764,6509,13778,6476,13795,6439,13814,6399,13835,6384,13854,6371,13872,6361,13891,6353,13910,6348,13929,6344,13948,6342,13967,6341,13986,6342,14005,6344,14024,6347,14043,6351,14062,6355,14081,6361,14100,6366,14119,6372,14138,6377,14157,6382,14176,6387,14194,6392,14213,6399,14247,6407,14281,6416,14315,6424,14349,6431,14382,6438,14416,6444,14449,6449,14483,6452,14516,6453,14548,6453,14581,6450,14613,6444,14645,6436,14677,6424,14708,6409,14739,6390,14770,6367,14799,6340,14829,6308,14858,6300,14866,6292,14881,6289,14899,6290,14918,6293,14938,6297,14958,6303,14977,6293,15001,6286,15024,6283,15045,6282,15064,6285,15082,6289,15099,6296,15115,6305,15130,6315,15144,6327,15157,6339,15170,6353,15182,6367,15194,6381,15206,6396,15217,6410,15229,6424,15241,6437,15253,6449,15266,6460,15279,6464,15284,6476,15298,6488,15311,6501,15324,6514,15336,6526,15349,6537,15363,6547,15377,6554,15392,6559,15408,6560,15425,6558,15445,6552,15466,6539,15492,6525,15508,6509,15521,6491,15530,6471,15537,6450,15541,6429,15544,6407,15545,6406,15545,6379,15544,6356,15541,6335,15535,6317,15526,6301,15514,6288,15499,6278,15482,6270,15461,6265,15437,6263,15410,6263,15405,6261,15383,6258,15363,6246,15334,6227,15317,6214,15315,6199,15316,6161,15331,6139,15344,6102,15370,6067,15397,6033,15426,6000,15455,5968,15486,5937,15517,5907,15549,5877,15582,5849,15615,5821,15649,5793,15683,5766,15718,5739,15753,5712,15787,5685,15822,5658,15857,5631,15892,5604,15926,5576,15960,5548,15993,5533,16011,5516,16029,5500,16046,5484,16063,5467,16079,5450,16095,5433,16109,5416,16123,5399,16136,5381,16148,5364,16159,5347,16168,5330,16177,5313,16184,5296,16190,5279,16194,5262,16197,5246,16198,5229,16198,5213,16196,5177,16191,5143,16191,5111,16195,5081,16203,5053,16214,5026,16227,5000,16243,4974,16260,4950,16279,4926,16298,4902,16317,4879,16336,4855,16354,4830,16371,4805,16385,4779,16398,4752,16408,4723,16414,4693,16416,4661,16415,4662,16416,4666,16436,4670,16455,4673,16475,4677,16494,4681,16514,4685,16534,4704,16553,4722,16569,4741,16582,4760,16592,4779,16599,4797,16604,4816,16607,4835,16607,4854,16606,4873,16603,4892,16599,4911,16593,4929,16587,4948,16580,4966,16572,4985,16565,5003,16557,5021,16549,5039,16541,5056,16535,5130,16508,5204,16481,5277,16455,5351,16429,5425,16403,5499,16376,5573,16350,5646,16324,5720,16298,5794,16272,5868,16246,5941,16219,6015,16192,6088,16165,6162,16137,6235,16109,6308,16080,6380,16051,6453,16022,6525,15991,6536,15990,6577,15985,6617,15981,6637,15980,6657,15980,6694,15984,6728,15995,6758,16014,6783,16043,6803,16085,6830,16190,6849,16269,6868,16348,6886,16427,6905,16507,6923,16586,6940,16666,6958,16745,6975,16825,6978,16838,8280,16838,8275,16809xe" filled="t" fillcolor="#474749" stroked="f">
              <v:path arrowok="t"/>
              <v:fill/>
            </v:shape>
            <v:shape style="position:absolute;left:10776;top:13116;width:1836;height:3810" coordorigin="10776,13116" coordsize="1836,3810" path="m11906,13181l11890,13187,11869,13197,11847,13208,11826,13219,11805,13231,11785,13243,11765,13256,11746,13269,11727,13284,11709,13299,11691,13315,11674,13332,11658,13350,11642,13369,11627,13389,11613,13411,11614,13436,11613,13460,11611,13483,11608,13507,11603,13530,11597,13552,11590,13574,11582,13596,11574,13618,11565,13640,11555,13661,11546,13682,11536,13704,11526,13725,11516,13746,11497,13789,11480,13832,11451,13923,11431,13991,11411,14060,11393,14130,11376,14199,11359,14269,11342,14338,11326,14408,11311,14478,11296,14548,11281,14618,11265,14688,11250,14758,11235,14828,11219,14898,11203,14968,11186,15038,11169,15107,11151,15176,11132,15246,11120,15288,11108,15330,11096,15373,11084,15415,11072,15457,11059,15500,11046,15542,11033,15584,11020,15626,11006,15667,10992,15709,10977,15750,10962,15791,10946,15832,10929,15873,10911,15913,10893,15953,10874,15993,10854,16032,10833,16071,10830,16091,10828,16110,10825,16130,10823,16150,10820,16170,10818,16190,10816,16210,10814,16230,10812,16249,10810,16269,10807,16289,10805,16309,10803,16329,10801,16349,10798,16369,10796,16389,10793,16408,10790,16428,10787,16448,10784,16468,10781,16486,10778,16509,10777,16531,10776,16552,10777,16572,10782,16611,10801,16663,10835,16706,10868,16730,10909,16749,10959,16764,11057,16780,11126,16790,11196,16799,11265,16807,11334,16815,11404,16822,11474,16828,11543,16835,11578,16838,11906,16838,11906,13181xe" filled="t" fillcolor="#FEFEFE" stroked="f">
              <v:path arrowok="t"/>
              <v:fill/>
            </v:shape>
            <v:shape style="position:absolute;left:9474;top:16057;width:3130;height:2754" coordorigin="9474,16057" coordsize="3130,2754" path="m11906,16738l11824,16728,11762,16722,11700,16716,11638,16710,11575,16705,11513,16701,11450,16698,11388,16695,11325,16693,11262,16691,11199,16691,11144,16691,11095,16689,11051,16687,11012,16683,10978,16678,10948,16671,10923,16662,10903,16651,10886,16638,10874,16622,10866,16603,10861,16582,10859,16557,10862,16528,10867,16496,10875,16460,10887,16420,10901,16376,10917,16327,10936,16274,10942,16260,10948,16241,10955,16222,10961,16203,10968,16184,10974,16165,10980,16146,10987,16127,10993,16108,10991,16102,10979,16083,10965,16069,10949,16061,10931,16057,10912,16058,10892,16062,10866,16072,10841,16086,10816,16103,10790,16123,10765,16145,10741,16170,10717,16197,10695,16226,10674,16256,10654,16287,10636,16319,10620,16352,10606,16384,10595,16417,10586,16449,10580,16480,10578,16510,10578,16538,10582,16565,10590,16589,10595,16601,10604,16624,10611,16646,10617,16667,10621,16687,10624,16705,10625,16723,10624,16739,10621,16755,10617,16770,10610,16784,10602,16797,10592,16810,10580,16823,10566,16835,10562,16838,11906,16838,11906,16738xe" filled="t" fillcolor="#B1B3B6" stroked="f">
              <v:path arrowok="t"/>
              <v:fill/>
            </v:shape>
            <v:shape style="position:absolute;left:10759;top:10930;width:1243;height:1776" coordorigin="10759,10930" coordsize="1243,1776" path="m11211,12693l11254,12678,11295,12662,11337,12644,11377,12625,11417,12605,11457,12583,11496,12562,11535,12539,11574,12516,11612,12493,11651,12470,11690,12447,11728,12424,11768,12402,11807,12381,11847,12360,11887,12341,11906,12333,11906,11965,11886,11953,11869,11943,11852,11933,11835,11924,11817,11915,11800,11906,11781,11899,11762,11892,11743,11886,11723,11880,11702,11876,11680,11874,11658,11872,11664,11871,11682,11870,11701,11870,11719,11872,11738,11874,11756,11877,11773,11880,11791,11883,11808,11885,11826,11886,11842,11886,11859,11884,11876,11881,11892,11874,11906,11866,11906,11262,11900,11239,11895,11213,11890,11188,11884,11163,11881,11143,11876,11123,11872,11102,11867,11081,11861,11061,11853,11042,11845,11023,11835,11006,11823,10989,11809,10974,11793,10961,11775,10949,11754,10939,11729,10932,11712,10930,11689,10931,11668,10934,11647,10939,11628,10946,11610,10956,11595,10969,11582,10983,11572,11000,11565,11020,11565,11022,11557,11048,11547,11071,11537,11090,11527,11105,11515,11118,11502,11128,11489,11136,11475,11141,11460,11144,11445,11145,11430,11145,11414,11143,11397,11140,11381,11136,11364,11132,11347,11127,11329,11121,11312,11116,11295,11111,11274,11109,11254,11107,11234,11104,11214,11100,11193,11096,11173,11093,11153,11089,11133,11086,11112,11083,11092,11081,11072,11080,11052,11080,11032,11082,11013,11085,10993,11090,10974,11097,10955,11106,10936,11118,10917,11132,10899,11149,10893,11161,10885,11181,10879,11200,10875,11219,10873,11237,10873,11254,10876,11270,10880,11286,10886,11301,10893,11316,10902,11330,10913,11344,10925,11357,10938,11371,10952,11383,10967,11396,10983,11408,11005,11425,11025,11442,11042,11459,11057,11476,11069,11493,11078,11509,11086,11526,11090,11542,11093,11558,11093,11575,11091,11591,11086,11608,11080,11625,11071,11641,11060,11658,11047,11675,11032,11693,11015,11710,10996,11728,10975,11746,10958,11761,10939,11776,10921,11791,10903,11807,10886,11823,10868,11839,10852,11856,10836,11873,10821,11891,10807,11909,10795,11929,10784,11949,10775,11970,10768,11991,10762,12014,10759,12038,10759,12063,10760,12090,10765,12117,10772,12146,10797,12163,10822,12180,10846,12197,10870,12215,10893,12233,10916,12251,10937,12270,10957,12290,10976,12311,10994,12332,11010,12354,11024,12378,11036,12403,11047,12429,11055,12456,11061,12485,11065,12515,11066,12547,11064,12581,11060,12616,11059,12627,11063,12644,11073,12659,11087,12673,11104,12684,11124,12694,11146,12701,11167,12706,11211,12693xe" filled="t" fillcolor="#B8BABC" stroked="f">
              <v:path arrowok="t"/>
              <v:fill/>
            </v:shape>
            <v:shape style="position:absolute;left:11234;top:12553;width:1606;height:1992" coordorigin="11234,12553" coordsize="1606,1992" path="m11347,13726l11363,13722,11378,13716,11392,13708,11407,13698,11422,13687,11436,13675,11450,13661,11461,13640,11470,13621,11476,13603,11482,13584,11487,13564,11491,13545,11494,13525,11497,13506,11500,13486,11503,13466,11505,13447,11508,13427,11511,13408,11514,13388,11518,13369,11534,13307,11554,13248,11577,13193,11603,13140,11632,13091,11664,13044,11699,13002,11737,12962,11778,12927,11821,12894,11866,12866,11906,12845,11906,12596,11864,12616,11802,12646,11742,12676,11686,12706,11632,12737,11582,12768,11535,12800,11492,12833,11452,12869,11416,12906,11385,12946,11358,12989,11335,13034,11316,13084,11303,13137,11294,13194,11290,13256,11292,13322,11299,13394,11299,13399,11301,13418,11302,13438,11303,13458,11302,13478,11301,13497,11299,13517,11295,13536,11291,13556,11286,13575,11280,13594,11273,13613,11265,13631,11256,13650,11246,13668,11234,13685,11250,13699,11267,13710,11284,13719,11300,13725,11316,13728,11332,13728,11347,13726xe" filled="t" fillcolor="#707174" stroked="f">
              <v:path arrowok="t"/>
              <v:fill/>
            </v:shape>
            <v:shape style="position:absolute;left:11862;top:11621;width:1016;height:437" coordorigin="11862,11621" coordsize="1016,437" path="m11906,11668l11896,11674,11874,11689,11875,11697,11877,11717,11880,11737,11882,11756,11885,11776,11887,11796,11890,11816,11892,11836,11889,11840,11877,11858,11869,11876,11864,11893,11862,11909,11863,11925,11867,11941,11873,11956,11882,11971,11893,11985,11905,12000,11906,12000,11906,11668xe" filled="t" fillcolor="#727376" stroked="f">
              <v:path arrowok="t"/>
              <v:fill/>
            </v:shape>
            <v:shape style="position:absolute;left:8134;top:13440;width:3543;height:4718" coordorigin="8134,13440" coordsize="3543,4718" path="m10918,16833l10916,16817,10910,16802,10902,16787,10891,16773,10879,16760,10865,16747,10850,16734,10835,16721,10821,16709,10806,16696,10793,16682,10782,16669,10777,16662,10765,16648,10753,16633,10741,16618,10730,16603,10718,16588,10709,16572,10700,16557,10694,16542,10690,16528,10689,16514,10692,16500,10698,16487,10709,16475,10726,16459,10741,16441,10756,16422,10769,16402,10781,16382,10792,16361,10803,16340,10813,16319,10824,16297,10834,16276,10845,16255,10857,16235,10869,16215,10882,16196,10896,16178,10912,16161,10929,16146,10948,16131,10970,16119,10993,16108,11022,16030,11050,15951,11077,15872,11104,15793,11131,15714,11157,15634,11182,15555,11206,15475,11230,15395,11253,15315,11276,15234,11297,15154,11318,15073,11338,14992,11357,14911,11375,14830,11392,14749,11408,14667,11423,14586,11438,14504,11447,14452,11459,14400,11472,14348,11486,14298,11501,14247,11517,14196,11534,14146,11550,14096,11567,14046,11583,13995,11599,13945,11614,13895,11628,13844,11641,13793,11652,13742,11662,13690,11669,13638,11674,13585,11677,13532,11676,13478,11646,13459,11627,13450,11593,13441,11578,13440,11563,13441,11536,13450,11511,13465,11489,13486,11468,13510,11448,13536,11428,13564,11418,13578,11407,13584,11390,13594,11372,13604,11355,13614,11338,13625,11321,13635,11303,13645,11286,13655,11269,13665,11252,13675,11234,13685,11228,13688,11211,13697,11193,13706,11175,13715,11157,13724,11139,13733,11121,13742,11103,13751,11085,13760,11067,13769,11050,13778,11032,13787,11014,13795,10996,13804,10978,13813,10960,13822,10942,13831,10924,13840,10906,13849,10890,13875,10875,13901,10860,13928,10846,13954,10834,13981,10821,14009,10810,14036,10799,14064,10789,14092,10779,14120,10770,14149,10761,14177,10753,14206,10745,14235,10737,14264,10729,14293,10721,14322,10714,14351,10706,14381,10699,14410,10677,14495,10656,14579,10635,14664,10614,14749,10593,14833,10573,14918,10552,15003,10532,15088,10512,15173,10492,15257,10472,15342,10452,15427,10432,15512,10412,15597,10392,15682,10372,15767,10353,15852,10333,15937,10313,16022,10292,16106,10281,16154,10268,16197,10255,16237,10241,16274,10226,16308,10210,16338,10192,16365,10173,16389,10153,16411,10130,16429,10106,16446,10080,16459,10051,16470,10020,16479,9986,16486,9950,16491,9910,16493,9868,16494,9822,16494,9774,16491,9703,16487,9632,16484,9561,16481,9490,16480,9419,16478,9349,16478,9278,16478,9207,16478,9137,16479,9066,16481,8995,16483,8924,16485,8854,16488,8783,16490,8712,16493,8642,16497,8571,16500,8500,16504,8430,16508,8359,16511,8292,16520,8234,16537,8165,16577,8134,16606,8139,16650,8149,16739,8159,16828,8160,16838,10918,16838,10918,16833xe" filled="t" fillcolor="#B9BBBD" stroked="f">
              <v:path arrowok="t"/>
              <v:fill/>
            </v:shape>
            <v:shape style="position:absolute;left:3374;top:-5628;width:8991;height:15422" coordorigin="3374,-5628" coordsize="8991,15422" path="m11429,9792l11447,9788,11463,9782,11478,9773,11491,9763,11503,9752,11514,9738,11524,9724,11533,9708,11542,9691,11550,9673,11558,9654,11565,9634,11572,9614,11588,9572,11603,9534,11617,9500,11632,9469,11647,9441,11662,9417,11678,9395,11695,9376,11713,9360,11732,9347,11753,9336,11775,9327,11799,9321,11825,9317,11854,9314,11885,9314,11906,9314,11906,8831,11903,8831,11883,8827,11862,8824,11842,8821,11818,8817,11770,8804,11729,8786,11696,8763,11668,8735,11647,8702,11631,8664,11620,8620,11614,8572,11612,8506,11612,8466,11613,8427,11615,8387,11618,8349,11622,8310,11627,8272,11634,8234,11641,8196,11650,8159,11659,8122,11671,8086,11683,8050,11697,8014,11712,7979,11729,7944,11748,7909,11768,7875,11789,7842,11813,7808,11813,7801,11813,7781,11812,7761,11810,7741,11807,7721,11804,7702,11800,7682,11795,7663,11791,7644,11786,7624,11781,7605,11777,7586,11773,7566,11769,7547,11767,7527,11763,7509,11757,7489,11750,7471,11742,7453,11733,7435,11723,7417,11713,7400,11703,7382,11693,7365,11683,7347,11674,7329,11667,7311,11660,7292,11656,7272,11659,7236,11661,7200,11663,7163,11664,7127,11665,7090,11666,7054,11667,7018,11668,6981,11669,6945,11671,6908,11674,6872,11677,6836,11682,6800,11688,6764,11695,6729,11704,6693,11714,6658,11727,6623,11741,6589,11758,6555,11775,6529,11788,6513,11802,6498,11817,6484,11832,6472,11849,6460,11866,6450,11884,6441,11902,6432,11906,6431,11906,5758,11889,5769,11868,5783,11848,5798,11827,5812,11807,5827,11786,5841,11766,5856,11746,5871,11726,5886,11705,5901,11685,5916,11664,5930,11644,5945,11623,5959,11603,5973,11582,5987,11561,6001,11539,6014,11519,6026,11499,6037,11479,6047,11460,6054,11441,6061,11422,6066,11404,6069,11387,6070,11369,6069,11353,6067,11336,6063,11321,6056,11306,6047,11292,6037,11278,6024,11265,6008,11253,5990,11242,5970,11231,5947,11221,5922,11213,5897,11203,5872,11193,5848,11183,5823,11172,5799,11161,5775,11150,5751,11139,5727,11128,5704,11116,5680,11104,5656,11093,5632,11082,5609,11070,5585,11059,5561,11048,5537,11038,5512,11028,5488,11018,5464,11009,5439,10936,5285,10865,5130,10795,4975,10726,4819,10659,4662,10592,4506,10525,4349,10458,4192,10391,4035,10324,3879,10256,3723,10186,3567,10116,3412,10043,3258,9969,3104,9892,2952,9813,2801,9731,2651,9647,2503,9558,2356,9537,2319,9518,2285,9503,2252,9490,2221,9480,2192,9474,2163,9470,2136,9469,2110,9471,2086,9477,2061,9485,2038,9497,2015,9511,1993,9529,1971,9550,1949,9573,1927,9600,1905,9630,1883,9664,1860,9700,1837,9752,1806,9803,1774,9855,1742,9907,1711,9959,1679,10010,1647,10062,1616,10114,1584,10165,1552,10217,1520,10268,1489,10320,1457,10371,1425,10423,1393,10474,1360,10526,1328,10577,1296,10628,1263,10679,1231,10730,1198,10746,1188,10761,1178,10776,1168,10792,1158,10806,1148,10820,1137,10833,1126,10845,1114,10856,1101,10866,1088,10874,1074,10880,1058,10885,1042,10887,1025,10887,1006,10885,986,10880,965,10872,942,10858,933,10847,927,10836,921,10824,916,10812,911,10801,906,10790,900,10780,894,10772,888,10765,881,10759,873,10756,864,10756,854,10758,843,10763,831,10771,816,10783,801,10799,783,10820,763,10839,744,10855,724,10868,703,10877,681,10884,660,10889,638,10890,616,10889,594,10885,573,10879,552,10871,532,10860,512,10847,493,10832,475,10815,459,10795,444,10774,430,10751,418,10727,408,10701,400,10675,397,10657,397,10639,397,10622,398,10604,398,10588,396,10573,391,10560,383,10550,371,10542,353,10538,330,10537,303,10539,281,10544,260,10551,239,10560,219,10571,201,10583,184,10597,170,10612,157,10628,148,10645,142,10687,128,10726,113,10762,95,10796,75,10858,29,10889,0,10295,0,10236,36,10172,77,10107,118,10043,159,9979,200,9914,242,9850,283,9786,325,9722,367,9658,408,9594,450,9530,491,9465,533,9401,574,9337,615,9272,655,9207,696,9170,728,9135,757,9100,783,9067,805,9034,824,9003,839,8972,850,8943,858,8915,863,8888,864,8863,861,8838,856,8815,846,8793,833,8772,817,8752,797,8734,773,8717,747,8701,716,8686,682,8658,633,8630,584,8601,536,8572,487,8542,439,8513,390,8483,342,8454,294,8424,245,8395,197,8365,148,8336,100,8308,51,8279,2,8278,0,6977,0,7003,37,7037,88,7070,138,7104,189,7137,239,7169,290,7202,342,7234,393,7265,445,7297,497,7327,549,7358,601,7387,654,7417,707,7445,761,7474,815,7501,869,7528,923,7536,938,7546,956,7556,974,7566,991,7576,1008,7585,1026,7595,1043,7615,1078,7648,1140,7678,1196,7703,1247,7725,1294,7742,1336,7755,1374,7763,1409,7767,1441,7766,1471,7759,1498,7748,1524,7732,1548,7710,1572,7683,1595,7650,1619,7611,1643,7567,1668,7516,1694,7460,1722,7397,1753,7368,1766,7340,1779,7311,1792,7283,1804,7254,1817,7225,1830,7197,1843,7169,1856,7141,1870,7113,1885,7086,1900,7059,1916,7033,1934,7008,1952,6984,1971,6960,1992,6938,2014,6916,2038,6896,2064,6877,2091,6870,2111,6863,2131,6857,2151,6852,2171,6845,2209,6841,2246,6842,2264,6848,2298,6860,2330,6882,2360,6913,2387,6932,2399,6954,2411,6979,2421,6992,2427,7010,2438,7026,2451,7040,2465,7052,2482,7062,2500,7070,2519,7077,2539,7083,2559,7088,2580,7089,2586,7095,2607,7101,2628,7109,2650,7118,2670,7129,2688,7140,2705,7153,2718,7167,2727,7182,2732,7197,2731,7229,2726,7258,2725,7284,2727,7307,2732,7328,2740,7347,2750,7364,2762,7380,2776,7394,2792,7407,2809,7419,2827,7431,2846,7442,2865,7453,2884,7465,2903,7476,2922,7488,2940,7501,2957,7516,2972,7531,2986,7564,2990,7596,2992,7627,2991,7658,2988,7688,2982,7717,2975,7745,2966,7773,2956,7800,2945,7827,2932,7854,2918,7881,2904,7907,2889,7933,2874,7959,2858,7985,2843,8037,2813,8129,2768,8198,2739,8258,2721,8334,2712,8357,2714,8418,2738,8476,2790,8515,2840,8555,2903,8646,3061,8713,3184,8779,3307,8842,3431,8905,3556,8965,3681,9025,3807,9083,3934,9141,4061,9197,4188,9253,4316,9308,4444,9363,4572,9417,4700,9471,4829,9525,4957,9579,5086,9633,5214,9687,5343,9742,5471,9748,5504,9756,5536,9765,5568,9774,5599,9784,5630,9796,5661,9807,5691,9820,5722,9833,5752,9847,5781,9861,5811,9875,5840,9890,5869,9905,5898,9920,5927,9936,5956,9951,5985,9966,6014,9982,6043,9997,6072,10009,6096,10021,6119,10034,6143,10046,6166,10058,6190,10069,6214,10081,6237,10092,6261,10102,6285,10112,6309,10121,6334,10130,6359,10138,6384,10145,6409,10152,6434,10157,6460,10161,6486,10164,6513,10167,6540,10167,6567,10172,6591,10174,6614,10175,6635,10174,6656,10171,6676,10167,6695,10161,6713,10154,6730,10145,6746,10135,6762,10124,6777,10112,6791,10099,6804,10085,6817,10070,6830,10054,6842,10037,6853,10019,6864,10001,6875,9982,6885,9943,6907,9903,6928,9862,6948,9822,6969,9782,6989,9741,7010,9701,7030,9660,7050,9620,7070,9580,7091,9539,7111,9499,7132,9459,7153,9419,7174,9380,7195,9340,7217,9301,7239,9262,7262,9223,7285,9185,7308,9148,7331,9110,7352,9072,7372,9033,7391,8994,7410,8955,7428,8915,7447,8876,7465,8837,7484,8798,7504,8760,7524,8723,7546,8686,7568,8650,7592,8616,7618,8582,7646,8550,7676,8520,7708,8491,7743,8464,7780,8463,7797,8461,7817,8459,7837,8456,7856,8453,7875,8448,7893,8441,7911,8431,7929,8419,7945,8403,7961,8384,7977,8362,7992,8344,8009,8328,8025,8314,8041,8304,8058,8296,8074,8290,8090,8287,8106,8286,8122,8287,8137,8291,8152,8297,8167,8305,8181,8315,8194,8328,8207,8342,8218,8358,8229,8376,8239,8395,8248,8417,8256,8453,8269,8488,8283,8522,8298,8555,8314,8586,8331,8618,8348,8648,8367,8677,8387,8706,8408,8733,8430,8760,8452,8787,8475,8813,8499,8838,8524,8862,8550,8886,8576,8910,8603,8933,8630,8956,8659,8978,8687,8995,8695,9015,8701,9033,8705,9052,8707,9070,8707,9088,8706,9106,8703,9123,8699,9141,8693,9158,8687,9175,8680,9192,8672,9209,8664,9226,8656,9243,8648,9299,8621,9355,8594,9411,8567,9467,8540,9523,8513,9579,8486,9635,8459,9690,8431,9746,8404,9802,8376,9857,8348,9913,8320,9968,8292,10023,8264,10079,8236,10134,8207,10189,8178,10244,8149,10299,8120,10353,8091,10390,8072,10455,8041,10512,8022,10561,8015,10583,8015,10641,8034,10692,8081,10723,8128,10755,8188,10788,8262,10813,8322,10838,8382,10861,8442,10883,8503,10905,8564,10926,8625,10946,8686,10965,8748,10984,8810,11003,8871,11021,8933,11038,8996,11056,9058,11073,9120,11089,9182,11106,9245,11122,9307,11138,9370,11155,9433,11171,9495,11175,9513,11180,9533,11185,9553,11190,9574,11195,9594,11200,9614,11207,9633,11214,9653,11222,9671,11231,9689,11242,9706,11254,9723,11268,9738,11284,9752,11302,9765,11322,9776,11345,9786,11364,9790,11388,9793,11409,9794,11429,9792xe" filled="t" fillcolor="#474749" stroked="f">
              <v:path arrowok="t"/>
              <v:fill/>
            </v:shape>
            <v:shape style="position:absolute;left:11862;top:686;width:2761;height:4921" coordorigin="11862,686" coordsize="2761,4921" path="m11906,756l11889,779,11881,796,11874,812,11869,830,11865,848,11863,866,11862,884,11862,902,11863,921,11865,940,11868,959,11872,979,11876,998,11881,1017,11886,1037,11906,1113,11906,756xe" filled="t" fillcolor="#FEFEFE" stroked="f">
              <v:path arrowok="t"/>
              <v:fill/>
            </v:shape>
            <v:shape style="position:absolute;left:9269;top:813;width:2453;height:4786" coordorigin="9269,813" coordsize="2453,4786" path="m9269,2026l9269,2045,9271,2064,9276,2084,9283,2105,9291,2127,9301,2150,9313,2174,9327,2198,9343,2225,9422,2359,9500,2493,9576,2629,9650,2766,9722,2903,9793,3042,9862,3181,9930,3320,9997,3461,10062,3602,10126,3743,10189,3885,10252,4027,10313,4170,10374,4313,10434,4456,10494,4600,10553,4743,10612,4887,10671,5031,10682,5057,10692,5082,10703,5108,10714,5133,10726,5159,10737,5184,10749,5209,10762,5234,10774,5258,10787,5283,10801,5307,10815,5331,10829,5354,10844,5378,10860,5401,10876,5424,10892,5446,10910,5468,10928,5489,10946,5511,10971,5530,10996,5546,11021,5559,11047,5570,11073,5580,11099,5587,11126,5592,11153,5596,11180,5598,11207,5599,11235,5599,11262,5599,11290,5597,11317,5595,11345,5594,11373,5592,11400,5590,11428,5588,11455,5588,11497,5587,11522,5586,11546,5582,11568,5577,11589,5570,11608,5562,11626,5552,11642,5540,11657,5527,11670,5513,11682,5497,11693,5480,11702,5461,11709,5442,11714,5421,11718,5398,11721,5375,11722,5351,11721,5325,11719,5292,11717,5259,11716,5227,11715,5194,11715,5161,11714,5128,11714,5095,11714,5029,11713,4964,11713,4931,11713,4898,11712,4865,11711,4832,11711,4799,11709,4766,11708,4733,11706,4700,11703,4667,11694,4558,11685,4448,11676,4339,11668,4229,11659,4120,11650,4010,11641,3900,11632,3791,11623,3681,11614,3572,11605,3462,11595,3353,11586,3243,11577,3134,11567,3024,11557,2915,11547,2805,11537,2696,11527,2586,11517,2477,11510,2405,11502,2334,11493,2262,11483,2191,11473,2119,11463,2048,11452,1977,11441,1906,11429,1835,11417,1764,11405,1693,11393,1622,11381,1551,11369,1480,11357,1409,11346,1338,11334,1267,11323,1196,11313,1125,11302,1053,11300,1035,11296,1012,11292,990,11287,968,11281,947,11274,927,11265,908,11255,890,11243,874,11230,859,11214,846,11196,834,11175,825,11152,819,11126,815,11097,813,11080,823,11063,833,11045,843,11028,853,11011,863,10993,873,10976,882,10959,892,10941,902,10924,912,10907,922,10889,932,10872,942,10803,992,10734,1041,10664,1089,10594,1137,10524,1184,10453,1230,10382,1276,10311,1322,10239,1367,10167,1412,10095,1456,10022,1499,9950,1543,9877,1586,9804,1628,9730,1671,9657,1713,9583,1755,9510,1796,9436,1838,9406,1855,9380,1872,9357,1889,9336,1906,9319,1922,9304,1939,9292,1956,9282,1973,9275,1990,9271,2008,9269,2026xe" filled="t" fillcolor="#FEFEFE" stroked="f">
              <v:path arrowok="t"/>
              <v:fill/>
            </v:shape>
            <v:shape style="position:absolute;left:10946;top:311;width:1541;height:5971" coordorigin="10946,311" coordsize="1541,5971" path="m11290,6281l11308,6279,11327,6275,11347,6269,11369,6261,11392,6252,11417,6240,11459,6219,11501,6196,11541,6172,11580,6147,11619,6121,11657,6094,11695,6066,11732,6038,11769,6010,11806,5982,11844,5954,11881,5926,11906,5908,11906,353,11894,357,11874,366,11854,375,11834,383,11818,390,11802,399,11786,409,11770,420,11755,431,11739,441,11723,451,11706,460,11689,467,11671,472,11653,475,11633,475,11612,472,11586,489,11561,506,11535,523,11509,540,11483,557,11457,574,11432,591,11406,608,11380,625,11354,643,11329,660,11303,677,11277,694,11251,711,11226,728,11200,745,11174,762,11148,779,11122,796,11097,813,11121,870,11143,927,11162,984,11180,1042,11195,1100,11209,1159,11221,1218,11232,1277,11241,1337,11249,1396,11257,1456,11264,1516,11270,1576,11277,1636,11283,1696,11289,1756,11295,1816,11302,1875,11310,1935,11318,1994,11336,2112,11353,2230,11369,2349,11385,2467,11399,2586,11414,2705,11427,2824,11440,2943,11452,3062,11464,3181,11475,3300,11485,3419,11495,3538,11504,3658,11513,3777,11521,3897,11528,4016,11535,4136,11542,4255,11548,4375,11552,4461,11555,4546,11557,4589,11559,4632,11560,4675,11562,4718,11564,4761,11566,4804,11568,4846,11570,4889,11573,4932,11576,4975,11579,5017,11582,5060,11586,5103,11590,5145,11595,5188,11600,5230,11603,5262,11604,5291,11604,5318,11602,5342,11598,5364,11592,5384,11585,5402,11576,5417,11566,5431,11554,5443,11540,5452,11525,5461,11508,5467,11489,5472,11469,5476,11447,5478,11424,5479,11399,5479,11373,5477,11346,5475,11325,5473,11305,5471,11285,5469,11265,5468,11245,5467,11225,5467,11205,5467,11185,5467,11165,5468,11144,5469,11124,5471,11104,5473,11084,5475,11064,5479,11045,5482,11025,5487,11005,5492,10985,5497,10966,5504,10946,5511,10949,5544,10953,5577,10959,5609,10967,5641,10976,5673,10986,5704,10996,5735,11008,5765,11020,5795,11033,5825,11046,5855,11059,5885,11072,5915,11085,5945,11098,5976,11110,6006,11122,6036,11133,6067,11142,6098,11151,6130,11157,6150,11164,6173,11171,6193,11180,6211,11189,6227,11198,6241,11208,6253,11220,6263,11232,6270,11245,6276,11259,6280,11274,6282,11290,6281xe" filled="t" fillcolor="#BCBDC0" stroked="f">
              <v:path arrowok="t"/>
              <v:fill/>
            </v:shape>
            <v:shape style="position:absolute;left:11630;top:4315;width:2906;height:2873" coordorigin="11630,4315" coordsize="2906,2873" path="m11906,7189l11906,6268,11887,6274,11848,6287,11810,6303,11774,6323,11739,6346,11707,6372,11678,6403,11652,6439,11630,6480,11640,6503,11648,6527,11655,6550,11662,6574,11668,6598,11674,6622,11679,6646,11683,6670,11687,6695,11690,6719,11693,6743,11696,6768,11698,6792,11701,6817,11703,6842,11705,6866,11706,6891,11708,6915,11710,6940,11712,6964,11713,6973,11714,6996,11716,7018,11719,7039,11723,7060,11728,7080,11735,7099,11744,7117,11756,7133,11770,7147,11788,7160,11809,7171,11834,7180,11856,7185,11878,7188,11898,7189,11906,7189xe" filled="t" fillcolor="#404042" stroked="f">
              <v:path arrowok="t"/>
              <v:fill/>
            </v:shape>
            <v:shape style="position:absolute;left:11612;top:-103;width:1431;height:990" coordorigin="11612,-103" coordsize="1431,990" path="m11695,541l11714,537,11736,530,11760,520,11776,513,11792,504,11808,495,11825,486,11841,476,11858,466,11874,456,11891,447,11906,440,11906,243,11877,264,11844,290,11811,316,11778,342,11745,368,11712,394,11678,420,11645,446,11612,472,11617,485,11627,506,11638,521,11650,533,11663,539,11678,542,11695,541xe" filled="t" fillcolor="#B3B5B7" stroked="f">
              <v:path arrowok="t"/>
              <v:fill/>
            </v:shape>
            <v:shape style="position:absolute;left:2229;top:12312;width:4391;height:3938" coordorigin="2229,12312" coordsize="4391,3938" path="m2248,13479l2267,13563,2286,13647,2304,13731,2322,13815,2340,13899,2356,13983,2372,14067,2387,14151,2402,14236,2415,14320,2427,14405,2438,14490,2448,14575,2457,14661,2464,14746,2469,14832,2473,14919,2476,15005,2476,15092,2476,15131,2477,15170,2478,15209,2479,15248,2481,15287,2483,15326,2486,15366,2488,15405,2492,15444,2495,15483,2499,15523,2503,15562,2508,15601,2512,15640,2517,15679,2522,15718,2528,15757,2533,15796,2539,15835,2545,15874,2548,15896,2551,15918,2553,15942,2555,15965,2557,15988,2567,16058,2586,16124,2622,16181,2679,16224,2732,16244,2764,16250,2880,16226,2994,16198,3108,16167,3220,16133,3331,16095,3442,16056,3552,16014,3661,15972,3770,15928,3879,15883,3988,15839,4097,15795,4206,15751,4315,15708,4425,15667,4536,15628,4647,15591,4760,15557,4873,15527,4988,15499,5048,15488,5078,15483,5108,15477,5138,15471,5168,15466,5197,15460,5227,15453,5257,15446,5286,15439,5315,15431,5344,15423,5373,15413,5401,15403,5429,15392,5457,15380,5484,15367,5511,15352,5537,15337,5563,15320,5591,15302,5620,15287,5649,15273,5679,15261,5710,15251,5742,15242,5773,15233,5805,15225,5837,15217,5868,15209,5900,15201,5931,15192,5962,15181,5992,15170,6022,15157,6050,15142,6078,15125,6105,15106,6130,15084,6154,15059,6161,15051,6176,15037,6191,15023,6207,15010,6224,14999,6241,14990,6260,14983,6281,14979,6303,14977,6309,14972,6325,14958,6340,14943,6355,14928,6371,14915,6387,14903,6403,14893,6421,14888,6451,14881,6479,14872,6504,14863,6526,14852,6546,14840,6563,14827,6577,14813,6589,14797,6599,14781,6607,14764,6613,14745,6617,14726,6619,14705,6620,14684,6619,14662,6617,14639,6613,14615,6608,14590,6602,14564,6595,14538,6587,14506,6578,14473,6570,14441,6562,14408,6554,14375,6546,14342,6539,14310,6531,14277,6524,14244,6517,14211,6510,14178,6503,14145,6496,14112,6489,14080,6482,14047,6475,14014,6468,13981,6461,13948,6454,13915,6446,13882,6453,13872,6474,13837,6498,13784,6513,13730,6518,13674,6518,13654,6514,13615,6507,13573,6490,13510,6479,13467,6467,13424,6456,13382,6444,13339,6433,13296,6421,13254,6409,13211,6398,13169,6386,13126,6373,13084,6361,13041,6349,12999,6336,12957,6323,12914,6310,12872,6297,12830,6284,12788,6270,12746,6256,12704,6255,12701,6249,12681,6244,12662,6239,12642,6234,12623,6228,12603,6218,12563,6204,12525,6188,12488,6166,12454,6138,12423,6122,12409,6103,12396,6081,12389,6059,12382,6038,12375,6016,12368,5994,12361,5972,12354,5950,12348,5928,12342,5906,12336,5884,12331,5862,12326,5839,12322,5817,12319,5794,12316,5772,12314,5749,12313,5727,12312,5704,12313,5681,12314,5658,12317,5609,12323,5560,12329,5511,12335,5462,12340,5412,12346,5363,12351,5314,12357,5265,12362,5216,12368,5167,12373,5118,12379,5069,12385,5020,12392,4971,12399,4922,12406,4874,12414,4825,12422,4777,12431,4728,12441,4680,12451,4582,12472,4483,12491,4384,12510,4285,12527,4186,12543,4086,12559,3987,12574,3888,12589,3788,12604,3689,12620,3589,12636,3490,12652,3391,12670,3292,12689,3193,12709,3094,12731,2996,12754,2898,12780,2800,12808,2703,12839,2641,12858,2585,12876,2534,12893,2488,12908,2447,12922,2410,12937,2378,12952,2349,12968,2324,12985,2303,13003,2284,13025,2269,13048,2257,13075,2247,13106,2240,13141,2235,13181,2231,13226,2229,13276,2229,13332,2229,13395,2248,13479xe" filled="t" fillcolor="#FEFFFE" stroked="f">
              <v:path arrowok="t"/>
              <v:fill/>
            </v:shape>
            <v:shape style="position:absolute;left:2832;top:15891;width:3790;height:1431" coordorigin="2832,15891" coordsize="3790,1431" path="m6518,16830l6539,16793,6558,16749,6574,16700,6588,16646,6600,16588,6609,16527,6616,16463,6620,16399,6621,16335,6620,16271,6616,16208,6610,16148,6601,16091,6589,16039,6574,15992,6557,15951,6536,15917,6513,15891,6501,15891,6461,15896,6421,15904,6383,15914,6345,15927,6307,15941,6270,15956,6252,15964,6233,15971,6196,15986,6102,16020,6028,16048,5953,16075,5879,16102,5804,16129,5730,16156,5655,16183,5580,16210,5506,16237,5431,16264,5357,16291,5282,16318,5208,16345,5133,16372,5058,16399,4984,16426,4909,16453,4835,16480,4760,16507,4685,16534,4648,16552,4611,16570,4574,16588,4537,16606,4500,16623,4462,16640,4424,16657,4387,16674,4349,16690,4311,16706,4273,16722,4235,16737,4197,16752,4158,16767,4120,16782,4081,16796,4042,16810,4003,16824,3964,16837,3962,16838,6511,16838,6518,16830xe" filled="t" fillcolor="#FCFCFC" stroked="f">
              <v:path arrowok="t"/>
              <v:fill/>
            </v:shape>
            <v:shape style="position:absolute;left:-9702;top:17247;width:16380;height:6326" coordorigin="-9702,17247" coordsize="16380,6326" path="m4354,16828l4421,16796,4487,16763,4552,16728,4617,16691,4680,16651,4743,16609,4755,16587,4768,16565,4781,16543,4796,16522,4811,16501,4828,16482,4844,16463,4862,16444,4880,16427,4898,16411,4917,16396,4936,16381,4956,16369,4976,16357,4997,16347,5017,16338,5038,16331,5059,16325,5080,16321,5101,16319,5156,16314,5209,16305,5261,16294,5310,16280,5358,16264,5404,16245,5448,16224,5491,16200,5532,16175,5572,16148,5610,16119,5647,16088,5683,16056,5718,16022,5751,15988,5784,15952,5816,15916,5846,15878,5877,15841,5906,15802,5925,15777,5943,15754,5961,15732,5979,15712,5996,15693,6013,15676,6030,15661,6048,15647,6066,15636,6084,15626,6103,15618,6122,15613,6143,15609,6164,15608,6187,15608,6210,15611,6236,15617,6262,15625,6291,15635,6321,15648,6336,15654,6354,15660,6373,15665,6391,15668,6410,15671,6428,15671,6447,15671,6465,15669,6483,15665,6500,15660,6518,15654,6534,15646,6551,15636,6567,15625,6582,15613,6596,15599,6610,15584,6623,15567,6635,15549,6646,15529,6654,15514,6662,15495,6668,15476,6673,15457,6676,15439,6678,15421,6678,15403,6677,15385,6674,15368,6670,15351,6664,15335,6657,15318,6649,15302,6640,15286,6629,15271,6617,15256,6604,15241,6590,15226,6574,15212,6560,15198,6545,15184,6532,15169,6518,15154,6505,15139,6492,15124,6479,15108,6466,15092,6453,15077,6440,15061,6427,15046,6414,15031,6400,15016,6386,15002,6372,14988,6357,14975,6341,14962,6325,14950,6308,14938,6291,14928,6273,14924,6253,14921,6233,14920,6214,14921,6196,14924,6177,14929,6159,14936,6142,14945,6125,14955,6108,14967,6056,15000,6004,15035,5952,15069,5900,15104,5848,15139,5796,15173,5743,15205,5690,15237,5637,15267,5582,15295,5527,15320,5471,15343,5413,15363,5355,15379,5295,15392,5233,15401,5170,15405,5105,15404,5038,15398,4970,15387,4944,15392,4892,15403,4841,15414,4790,15426,4739,15439,4688,15453,4638,15467,4587,15482,4537,15498,4487,15515,4375,15553,4289,15584,4203,15616,4118,15648,4032,15682,3947,15715,3862,15749,3777,15783,3692,15817,3607,15852,3521,15885,3436,15919,3351,15952,3265,15984,3179,16016,3093,16047,3006,16076,2919,16105,2831,16132,2743,16158,2696,16166,2649,16175,2603,16186,2557,16197,2511,16210,2466,16223,2421,16238,2376,16253,2331,16268,2287,16284,2242,16301,2198,16317,2154,16334,2109,16351,2065,16367,2020,16384,1976,16400,1931,16415,1886,16430,1841,16445,1831,16444,1805,16440,1782,16433,1762,16424,1744,16414,1729,16401,1715,16386,1703,16370,1692,16353,1683,16335,1674,16316,1666,16297,1658,16277,1651,16257,1643,16237,1634,16217,1625,16199,1608,16163,1593,16128,1578,16092,1565,16055,1552,16019,1540,15982,1528,15944,1517,15907,1506,15870,1495,15833,1483,15795,1471,15758,1458,15722,1445,15685,1430,15649,1415,15614,1398,15579,1379,15545,1358,15511,1336,15478,1312,15467,1290,15458,1269,15452,1249,15448,1230,15447,1213,15448,1197,15450,1181,15455,1167,15462,1154,15470,1141,15480,1129,15491,1118,15504,1108,15518,1098,15534,1089,15550,1081,15568,1073,15586,1065,15605,1057,15625,1050,15646,1046,15666,1042,15685,1040,15705,1039,15724,1038,15743,1039,15762,1041,15782,1043,15801,1045,15820,1048,15839,1052,15858,1056,15877,1059,15896,1063,15915,1067,15934,1071,15953,1074,15972,1078,15990,1081,16009,1085,16028,1088,16046,1089,16064,1088,16080,1085,16096,1079,16111,1069,16125,1055,16137,1036,16148,1012,16157,999,16161,978,16169,958,16178,939,16188,921,16198,905,16210,889,16223,875,16236,861,16251,849,16267,838,16283,828,16301,818,16320,810,16339,803,16360,796,16382,791,16405,786,16424,779,16446,770,16462,761,16475,750,16483,739,16488,727,16490,714,16488,701,16484,688,16477,674,16468,660,16457,646,16444,632,16430,616,16410,605,16394,595,16376,587,16358,579,16339,572,16320,566,16301,559,16282,551,16264,544,16245,535,16227,524,16207,512,16189,501,16172,488,16157,476,16143,463,16130,450,16120,436,16111,422,16103,407,16098,392,16095,377,16093,361,16093,344,16096,327,16100,310,16107,292,16116,273,16127,254,16141,235,16157,224,16178,215,16200,208,16222,204,16243,202,16264,201,16285,202,16306,205,16327,208,16347,212,16368,218,16389,224,16409,230,16430,236,16450,242,16471,249,16491,254,16512,259,16532,264,16552,267,16573,272,16617,277,16657,279,16694,280,16728,279,16759,277,16787,272,16813,265,16836,265,16838,4331,16838,4354,16828xe" filled="t" fillcolor="#4C4D4E" stroked="f">
              <v:path arrowok="t"/>
              <v:fill/>
            </v:shape>
            <v:shape style="position:absolute;left:-3147;top:13546;width:3607;height:4130" coordorigin="-3147,13546" coordsize="3607,4130" path="m458,16827l453,16797,445,16765,434,16730,420,16693,411,16668,402,16644,394,16619,386,16594,379,16569,372,16544,365,16519,359,16493,353,16468,348,16442,342,16416,337,16390,331,16364,326,16339,321,16313,316,16287,310,16261,305,16235,299,16210,293,16184,298,16174,312,16136,321,16098,325,16060,326,16022,326,16003,322,15964,316,15925,308,15886,286,15793,269,15721,251,15648,233,15576,215,15504,197,15431,178,15359,159,15287,140,15215,122,15143,103,15071,84,14999,65,14926,46,14854,27,14782,9,14710,0,14675,0,16838,459,16838,458,16827xe" filled="t" fillcolor="#FEFFFE" stroked="f">
              <v:path arrowok="t"/>
              <v:fill/>
            </v:shape>
            <v:shape style="position:absolute;left:-709;top:12817;width:2096;height:3941" coordorigin="-709,12817" coordsize="2096,3941" path="m778,16758l799,16753,821,16745,835,16739,854,16727,871,16714,885,16700,897,16684,907,16667,915,16649,921,16630,925,16610,928,16589,930,16568,931,16547,931,16525,931,16504,931,16482,930,16461,930,16458,929,16438,928,16418,928,16398,929,16380,931,16362,935,16345,942,16331,951,16319,963,16309,978,16302,998,16299,1022,16299,1050,16303,1071,16309,1088,16314,1105,16319,1122,16324,1139,16329,1155,16333,1172,16336,1188,16336,1203,16335,1218,16331,1233,16324,1247,16313,1261,16299,1274,16280,1287,16256,1295,16238,1300,16220,1304,16202,1306,16185,1306,16168,1305,16151,1302,16134,1298,16117,1293,16100,1287,16083,1279,16066,1271,16049,1262,16032,1252,16015,1241,15998,1230,15981,1214,15955,1200,15929,1188,15904,1179,15880,1171,15855,1165,15832,1162,15808,1160,15785,1160,15763,1163,15741,1167,15719,1173,15698,1180,15677,1190,15657,1202,15637,1215,15618,1230,15599,1247,15581,1265,15563,1285,15546,1309,15533,1329,15519,1346,15505,1360,15490,1370,15475,1378,15459,1383,15442,1386,15426,1387,15409,1387,15391,1385,15374,1381,15356,1377,15338,1372,15321,1366,15303,1360,15285,1354,15267,1349,15250,1344,15233,1339,15216,1316,15119,1293,15022,1269,14925,1244,14828,1218,14731,1193,14635,1166,14539,1139,14443,1112,14347,1084,14251,1056,14155,1028,14059,1000,13964,971,13868,942,13773,913,13677,883,13582,854,13486,825,13391,795,13296,790,13275,785,13254,781,13233,777,13212,772,13191,768,13169,764,13148,759,13128,753,13107,747,13087,740,13067,732,13048,723,13029,713,13011,701,12993,687,12976,672,12960,655,12945,636,12931,615,12918,581,12918,548,12920,517,12925,488,12932,460,12941,433,12953,408,12966,384,12980,361,12996,339,13014,319,13033,299,13054,280,13075,263,13098,245,13121,229,13145,213,13170,198,13195,183,13221,168,13247,165,13254,154,13274,142,13293,131,13311,119,13329,107,13346,94,13362,81,13377,67,13391,51,13403,35,13413,17,13422,0,13428,0,15223,20,15309,39,15390,59,15471,79,15552,101,15632,123,15713,147,15792,173,15872,200,15951,229,16029,260,16107,293,16184,298,16182,323,16177,344,16177,361,16181,374,16189,385,16201,393,16215,399,16230,405,16247,409,16264,414,16281,418,16297,426,16319,433,16339,441,16358,448,16377,456,16395,464,16414,473,16432,482,16450,492,16467,502,16484,513,16501,525,16517,537,16533,550,16548,564,16563,579,16577,589,16587,600,16600,610,16613,620,16628,629,16642,638,16658,648,16673,657,16687,667,16702,678,16715,689,16727,701,16737,714,16746,728,16753,743,16757,760,16759,778,16758xe" filled="t" fillcolor="#545456" stroked="f">
              <v:path arrowok="t"/>
              <v:fill/>
            </v:shape>
            <v:shape style="position:absolute;left:699;top:13098;width:1271;height:3561" coordorigin="699,13098" coordsize="1271,3561" path="m1647,14353l1635,14329,1626,14306,1619,14282,1614,14258,1611,14234,1610,14210,1609,14186,1610,14162,1611,14138,1614,14114,1616,14089,1619,14065,1622,14041,1625,14017,1627,13992,1629,13968,1630,13944,1630,13920,1628,13896,1625,13872,1609,13848,1596,13824,1585,13799,1577,13774,1570,13748,1565,13722,1562,13696,1560,13669,1558,13643,1558,13616,1558,13589,1557,13536,1557,13509,1555,13482,1553,13456,1550,13430,1545,13404,1539,13378,1531,13353,1529,13333,1521,13286,1510,13241,1494,13199,1472,13163,1444,13133,1409,13111,1366,13100,1307,13098,1271,13098,1236,13099,1201,13100,1165,13103,1130,13106,1095,13110,1061,13115,1027,13122,993,13130,960,13140,928,13152,896,13165,865,13181,835,13199,806,13219,777,13242,750,13268,724,13296,699,13327,705,13357,711,13387,717,13417,722,13447,727,13477,732,13507,738,13537,743,13568,748,13598,754,13628,759,13658,766,13687,772,13717,779,13746,787,13776,795,13805,804,13833,813,13861,823,13889,835,13917,867,13996,898,14075,926,14155,953,14236,978,14316,1002,14397,1025,14479,1046,14561,1067,14643,1087,14725,1106,14807,1125,14889,1144,14972,1163,15054,1182,15136,1201,15219,1221,15301,1241,15383,1263,15464,1285,15546,1302,15601,1319,15655,1335,15710,1352,15765,1369,15820,1386,15875,1403,15930,1420,15985,1437,16040,1454,16096,1471,16151,1488,16207,1505,16263,1522,16319,1539,16375,1556,16431,1574,16488,1591,16545,1608,16602,1626,16659,1645,16649,1682,16629,1718,16610,1753,16591,1787,16573,1804,16563,1821,16554,1838,16545,1855,16536,1857,16535,1878,16523,1897,16509,1913,16495,1926,16480,1938,16465,1947,16449,1955,16432,1961,16414,1965,16397,1968,16378,1969,16360,1970,16341,1970,16322,1969,16302,1967,16283,1965,16263,1963,16243,1961,16223,1959,16204,1949,16116,1938,16028,1927,15940,1915,15852,1902,15764,1889,15677,1875,15589,1861,15502,1846,15415,1830,15328,1815,15240,1799,15153,1782,15066,1765,14979,1748,14893,1731,14806,1714,14719,1696,14632,1679,14545,1661,14458,1661,14452,1659,14432,1657,14412,1654,14392,1651,14372,1647,14353xe" filled="t" fillcolor="#FCFCFC" stroked="f">
              <v:path arrowok="t"/>
              <v:fill/>
            </v:shape>
            <v:shape style="position:absolute;left:1575;top:13391;width:1189;height:3145" coordorigin="1575,13391" coordsize="1189,3145" path="m1591,14424l1575,14443,1578,14463,1582,14483,1586,14503,1589,14522,1593,14542,1596,14562,1600,14582,1604,14601,1607,14621,1611,14641,1615,14661,1618,14681,1622,14701,1625,14720,1628,14740,1632,14760,1635,14780,1638,14800,1641,14820,1644,14840,1656,14924,1668,15009,1680,15093,1692,15178,1705,15263,1717,15347,1729,15432,1741,15517,1753,15601,1765,15686,1776,15771,1787,15856,1798,15940,1808,16025,1817,16110,1826,16195,1834,16281,1842,16366,1849,16451,1855,16536,1902,16528,1949,16518,1996,16508,2042,16496,2088,16484,2134,16471,2180,16458,2225,16444,2271,16429,2316,16414,2361,16399,2406,16383,2451,16367,2496,16351,2541,16334,2585,16318,2630,16301,2675,16284,2719,16267,2764,16250,2759,16231,2753,16212,2747,16192,2741,16173,2735,16153,2729,16134,2722,16115,2716,16095,2710,16076,2704,16057,2698,16037,2693,16018,2687,15999,2683,15979,2678,15960,2674,15940,2671,15921,2668,15901,2666,15882,2664,15862,2656,15737,2647,15613,2637,15489,2626,15364,2614,15240,2601,15117,2588,14993,2573,14869,2557,14746,2541,14622,2524,14499,2506,14376,2488,14252,2468,14129,2449,14006,2429,13883,2408,13761,2387,13638,2365,13515,2343,13392,2307,13391,2282,13393,2224,13414,2180,13470,2169,13530,2168,13552,2169,13576,2170,13600,2173,13634,2176,13668,2178,13701,2180,13735,2182,13769,2184,13803,2186,13837,2188,13871,2190,13905,2192,13939,2195,13973,2198,14006,2202,14040,2206,14074,2210,14108,2216,14141,2222,14175,2229,14208,2236,14242,2245,14275,2252,14301,2256,14326,2260,14351,2262,14376,2263,14401,2263,14426,2261,14451,2259,14476,2256,14500,2251,14525,2246,14549,2240,14574,2234,14598,2227,14622,2219,14646,2211,14670,2202,14694,2194,14718,2185,14741,2175,14765,2160,14798,2149,14815,2137,14832,2123,14846,2107,14859,2089,14869,2070,14876,2049,14881,2026,14881,2024,14881,1998,14877,1976,14869,1959,14857,1946,14842,1936,14824,1928,14804,1923,14782,1919,14760,1916,14737,1914,14721,1911,14701,1907,14681,1903,14661,1898,14641,1892,14622,1886,14603,1879,14584,1871,14565,1864,14546,1855,14528,1847,14510,1838,14493,1828,14476,1823,14466,1813,14450,1803,14435,1792,14422,1781,14409,1770,14398,1758,14388,1745,14380,1733,14374,1720,14369,1707,14366,1693,14365,1679,14367,1665,14370,1651,14376,1636,14384,1621,14395,1606,14408,1591,14424xe" filled="t" fillcolor="#D4D6D7" stroked="f">
              <v:path arrowok="t"/>
              <v:fill/>
            </v:shape>
            <v:shape style="position:absolute;left:4988;top:15059;width:1166;height:537" coordorigin="4988,15059" coordsize="1166,537" path="m5057,15595l5076,15588,5105,15574,5134,15561,5163,15550,5193,15539,5223,15529,5253,15519,5284,15510,5314,15501,5345,15492,5375,15482,5406,15473,5436,15463,5466,15452,5495,15440,5524,15427,5553,15413,5581,15398,5608,15381,5634,15362,5660,15341,5664,15338,5679,15326,5695,15313,5712,15302,5729,15290,5746,15279,5764,15269,5782,15260,5800,15252,5818,15244,5836,15238,5855,15233,5873,15230,5891,15227,5908,15227,5926,15228,5943,15231,5960,15235,5989,15245,6015,15251,6038,15254,6058,15255,6075,15253,6089,15249,6101,15242,6111,15234,6120,15224,6126,15213,6132,15200,6136,15186,6139,15171,6141,15156,6143,15140,6145,15124,6147,15107,6149,15091,6151,15074,6154,15059,6095,15079,6036,15099,5977,15119,5918,15139,5859,15159,5800,15179,5741,15199,5682,15219,5623,15240,5564,15260,5505,15282,5447,15303,5389,15325,5331,15348,5273,15371,5215,15395,5158,15420,5101,15446,5044,15472,4988,15499,4990,15513,5000,15549,5016,15580,5041,15595,5057,15595xe" filled="t" fillcolor="#474749" stroked="f">
              <v:path arrowok="t"/>
              <v:fill/>
            </v:shape>
            <v:shape type="#_x0000_t75" style="position:absolute;left:11300;top:6671;width:616;height:4994">
              <v:imagedata o:title="" r:id="rId43"/>
            </v:shape>
            <v:shape style="position:absolute;left:4865;top:7754;width:4136;height:6530" coordorigin="4865,7754" coordsize="4136,6530" path="m4867,10480l4872,10514,4881,10521,4899,10533,4917,10542,4934,10549,4953,10553,4971,10556,4990,10557,5009,10556,5028,10553,5047,10549,5066,10544,5086,10538,5087,10537,5109,10530,5130,10525,5151,10521,5170,10519,5189,10518,5207,10519,5224,10522,5240,10526,5256,10532,5271,10540,5285,10549,5298,10560,5311,10572,5323,10587,5335,10602,5346,10620,5357,10639,5368,10660,5378,10682,5394,10722,5411,10761,5427,10801,5444,10840,5460,10880,5477,10919,5493,10959,5509,10998,5525,11038,5541,11078,5556,11117,5572,11157,5587,11197,5602,11237,5616,11278,5630,11318,5644,11358,5658,11399,5671,11440,5683,11481,5693,11533,5701,11585,5710,11638,5719,11691,5729,11743,5738,11795,5749,11847,5760,11899,5773,11950,5787,12000,5802,12051,5819,12100,5839,12149,5860,12197,5883,12244,5909,12290,5938,12336,5970,12380,6005,12423,6043,12465,6066,12535,6089,12605,6112,12675,6135,12745,6158,12815,6180,12885,6202,12956,6224,13026,6245,13097,6266,13167,6286,13238,6306,13309,6326,13380,6345,13451,6363,13523,6381,13594,6399,13666,6415,13738,6431,13810,6446,13882,6464,13885,6483,13890,6503,13895,6523,13900,6542,13904,6562,13908,6581,13911,6600,13913,6619,13913,6638,13911,6641,13910,6674,13904,6699,13900,6717,13898,6728,13900,6733,13907,6735,13919,6733,13938,6728,13964,6726,13975,6721,13995,6716,14014,6711,14034,6706,14053,6700,14072,6696,14092,6692,14111,6690,14128,6689,14149,6690,14169,6693,14189,6699,14208,6707,14226,6718,14242,6732,14257,6748,14270,6769,14280,6786,14284,6802,14283,6817,14278,6832,14271,6846,14262,6861,14252,6875,14242,6889,14232,6904,14223,6936,14207,6967,14190,6998,14174,7028,14157,7056,14139,7084,14121,7109,14102,7133,14082,7154,14061,7173,14038,7189,14014,7202,13989,7212,13962,7219,13932,7222,13901,7220,13868,7215,13832,7205,13793,7190,13752,7170,13709,7166,13699,7162,13684,7161,13667,7162,13649,7166,13630,7172,13612,7180,13593,7189,13574,7200,13556,7213,13539,7227,13523,7234,13526,7252,13534,7271,13543,7289,13551,7308,13559,7326,13567,7344,13575,7362,13583,7381,13591,7399,13599,7417,13607,7435,13615,7454,13623,7477,13616,7499,13606,7516,13595,7531,13583,7542,13570,7550,13556,7556,13541,7560,13526,7562,13509,7562,13493,7561,13476,7559,13458,7557,13440,7554,13422,7551,13405,7548,13387,7546,13369,7545,13352,7540,13345,7529,13328,7518,13311,7506,13293,7495,13276,7484,13259,7473,13241,7464,13223,7455,13205,7448,13187,7442,13168,7438,13149,7436,13129,7431,13063,7424,12998,7415,12933,7404,12869,7391,12805,7376,12741,7360,12678,7343,12616,7325,12553,7306,12491,7287,12429,7267,12367,7247,12305,7227,12243,7207,12180,7188,12118,7170,12056,7152,11993,7135,11930,7120,11867,7103,11792,7085,11718,7067,11643,7048,11569,7029,11494,7010,11420,6990,11346,6970,11272,6950,11198,6929,11124,6908,11050,6887,10977,6865,10903,6843,10829,6821,10756,6799,10682,6777,10609,6754,10535,6731,10462,6708,10389,6689,10372,6670,10355,6653,10337,6636,10319,6621,10300,6607,10281,6594,10261,6582,10241,6571,10220,6561,10199,6553,10178,6546,10156,6540,10133,6535,10111,6531,10087,6529,10064,6527,10040,6527,10016,6528,9992,6531,9967,6537,9940,6545,9926,6567,9907,6596,9897,6612,9895,6628,9893,6646,9893,6663,9892,6680,9890,6697,9888,6713,9885,6727,9879,6741,9871,6787,9845,6834,9819,6882,9794,6929,9769,6977,9746,7026,9723,7074,9700,7123,9678,7172,9656,7221,9635,7270,9614,7319,9593,7368,9572,7418,9552,7467,9531,7516,9510,7566,9490,7615,9469,7664,9448,7713,9426,7767,9399,7821,9373,7876,9347,7931,9322,7986,9297,8041,9273,8096,9248,8151,9224,8206,9199,8261,9175,8316,9150,8371,9125,8426,9100,8481,9074,8535,9048,8589,9021,8643,8993,8696,8965,8748,8935,8801,8905,8817,8895,8833,8886,8849,8877,8865,8868,8882,8859,8897,8850,8913,8840,8927,8829,8941,8818,8954,8806,8966,8794,8976,8780,8985,8766,8992,8750,8997,8733,9000,8715,9001,8695,8999,8674,8995,8651,8988,8626,8986,8568,8978,8516,8965,8469,8948,8427,8927,8390,8902,8357,8874,8328,8842,8302,8809,8279,8773,8258,8735,8240,8695,8223,8655,8207,8614,8191,8573,8176,8532,8161,8491,8145,8452,8128,8413,8110,8377,8089,8414,8067,8447,8046,8476,8027,8502,8010,8525,7995,8544,7981,8560,7968,8572,7956,8582,7945,8589,7935,8593,7925,8594,7915,8592,7905,8588,7894,8582,7884,8573,7872,8562,7860,8549,7846,8534,7831,8517,7815,8506,7800,8491,7785,8476,7773,8461,7764,8446,7758,8430,7755,8415,7754,8399,7755,8384,7758,8368,7762,8352,7768,8336,7774,8320,7781,8305,7788,8289,7795,8273,7802,8232,7820,8191,7838,8149,7856,8108,7874,8067,7892,8026,7911,7985,7929,7945,7948,7904,7967,7863,7986,7823,8005,7782,8025,7741,8044,7701,8064,7661,8083,7620,8103,7580,8123,7540,8143,7499,8163,7459,8183,7408,8198,7357,8214,7308,8232,7259,8252,7210,8272,7162,8294,7114,8317,7066,8340,7019,8363,6972,8387,6925,8411,6878,8435,6830,8459,6783,8482,6735,8505,6687,8526,6638,8547,6589,8566,6539,8584,6489,8601,6445,8615,6406,8628,6371,8639,6339,8649,6310,8656,6284,8660,6261,8663,6240,8663,6220,8660,6202,8654,6185,8646,6168,8634,6152,8620,6136,8601,6119,8580,6102,8554,6084,8525,6064,8492,6043,8455,6019,8414,6018,8413,6007,8396,5995,8380,5982,8365,5967,8351,5951,8339,5933,8328,5919,8322,5904,8314,5889,8305,5875,8296,5860,8286,5846,8276,5831,8267,5816,8258,5801,8251,5786,8245,5770,8241,5754,8240,5737,8240,5720,8244,5702,8251,5683,8261,5669,8270,5654,8284,5641,8298,5631,8314,5623,8330,5618,8346,5614,8364,5611,8381,5609,8399,5609,8418,5608,8436,5608,8455,5607,8474,5606,8492,5604,8511,5601,8529,5593,8577,5587,8623,5585,8669,5585,8714,5587,8758,5593,8800,5600,8842,5610,8884,5622,8924,5635,8964,5651,9004,5668,9042,5686,9081,5706,9119,5727,9156,5749,9194,5773,9231,5797,9268,5821,9304,5846,9341,5867,9372,5879,9388,5890,9404,5902,9421,5913,9437,5924,9454,5935,9471,5946,9487,5956,9504,5967,9522,5977,9539,5987,9556,5996,9574,6006,9594,6016,9615,6024,9635,6030,9655,6034,9673,6037,9690,6037,9706,6035,9720,6030,9733,6022,9745,6012,9755,5999,9763,5983,9770,5963,9774,5941,9777,5914,9778,5884,9776,5849,9774,5815,9774,5780,9775,5747,9776,5713,9780,5680,9784,5647,9789,5614,9796,5581,9803,5549,9812,5517,9821,5485,9831,5454,9842,5422,9854,5391,9867,5360,9880,5329,9893,5298,9907,5267,9922,5236,9937,5198,9957,5161,9979,5127,10001,5094,10025,5063,10050,5034,10076,5008,10104,4983,10132,4961,10160,4940,10190,4922,10220,4907,10251,4894,10283,4883,10315,4874,10347,4869,10380,4865,10413,4865,10447,4867,10480xe" filled="t" fillcolor="#4E4E50" stroked="f">
              <v:path arrowok="t"/>
              <v:fill/>
            </v:shape>
            <v:shape style="position:absolute;left:7367;top:11997;width:3819;height:2365" coordorigin="7367,11997" coordsize="3819,2365" path="m7432,13384l7434,13404,7436,13424,7438,13444,7439,13464,7441,13484,7443,13504,7445,13524,7447,13543,7448,13563,7450,13583,7452,13603,7454,13623,7460,13651,7467,13680,7474,13708,7480,13736,7487,13764,7494,13792,7501,13821,7508,13849,7515,13877,7522,13905,7528,13933,7535,13961,7541,13990,7548,14018,7554,14046,7560,14075,7566,14103,7571,14131,7577,14160,7582,14188,7585,14205,7603,14274,7629,14322,7676,14356,7706,14362,7723,14361,7782,14350,7855,14323,7957,14280,8059,14235,8160,14189,8262,14143,8362,14096,8463,14049,8563,14001,8663,13952,8763,13904,8862,13855,8962,13805,9062,13756,9161,13706,9260,13657,9360,13607,9460,13558,9559,13509,9659,13461,9759,13412,9859,13364,9926,13333,9992,13303,10059,13272,10125,13241,10192,13211,10259,13181,10325,13150,10392,13119,10458,13088,10524,13057,10590,13025,10656,12993,10721,12960,10786,12926,10851,12892,10915,12857,10979,12821,11042,12784,11105,12745,11167,12706,11167,12692,11166,12672,11165,12652,11164,12632,11163,12612,11163,12592,11163,12572,11164,12552,11165,12533,11172,12480,11177,12433,11182,12390,11184,12352,11186,12319,11185,12289,11183,12264,11178,12241,11170,12222,11160,12206,11147,12192,11130,12180,11110,12170,11087,12162,11059,12155,11027,12149,10991,12144,10949,12139,10903,12134,10852,12129,10844,12128,10836,12125,10828,12123,10823,12118,10807,12103,10774,12078,10739,12056,10703,12039,10666,12025,10628,12014,10588,12006,10547,12001,10505,11998,10449,11997,10415,11997,10346,11997,10312,11997,10278,11997,10244,11998,10209,11999,10175,11999,10141,12000,10107,12001,10073,12002,10039,12004,10004,12005,9970,12006,9936,12007,9902,12008,9868,12010,9834,12011,9800,12012,9734,12013,9668,12014,9602,12015,9537,12015,9471,12016,9405,12016,9339,12016,9273,12017,9208,12019,9142,12020,9076,12023,9011,12027,8945,12031,8879,12037,8814,12044,8749,12053,8684,12063,8619,12075,8554,12089,8489,12105,8477,12108,8457,12113,8437,12116,8417,12118,8397,12120,8378,12120,8359,12120,8339,12119,8320,12117,8301,12114,8282,12110,8263,12105,8245,12100,8226,12093,8208,12086,8189,12078,8171,12069,8144,12062,8117,12057,8090,12054,8064,12053,8038,12053,8012,12055,7986,12059,7960,12063,7935,12069,7909,12075,7884,12082,7859,12089,7833,12096,7808,12103,7783,12110,7757,12117,7732,12123,7706,12128,7681,12132,7655,12135,7649,12136,7623,12139,7578,12150,7538,12165,7504,12185,7474,12210,7449,12241,7428,12276,7411,12315,7396,12360,7385,12409,7376,12459,7370,12508,7367,12558,7367,12607,7368,12655,7371,12704,7375,12753,7381,12801,7387,12850,7394,12898,7402,12946,7409,12995,7416,13043,7422,13091,7428,13140,7432,13188,7435,13237,7436,13285,7435,13334,7432,13383,7432,13384xe" filled="t" fillcolor="#FEFEFE" stroked="f">
              <v:path arrowok="t"/>
              <v:fill/>
            </v:shape>
            <v:shape style="position:absolute;left:7873;top:13849;width:3051;height:2792" coordorigin="7873,13849" coordsize="3051,2792" path="m7875,15386l7877,15407,7881,15429,7885,15452,7896,15510,7907,15568,7918,15626,7928,15684,7939,15742,7950,15800,7960,15858,7971,15916,7982,15974,7994,16032,8006,16090,8018,16148,8030,16205,8043,16263,8057,16320,8071,16378,8085,16435,8101,16492,8117,16549,8134,16605,8196,16619,8258,16629,8319,16635,8381,16640,8443,16642,8505,16641,8566,16639,8628,16636,8690,16631,8752,16626,8813,16620,8875,16614,8937,16608,8999,16602,9060,16597,9122,16593,9184,16591,9246,16590,9308,16591,9370,16594,9405,16597,9440,16600,9475,16603,9510,16606,9546,16609,9581,16613,9651,16619,9722,16624,9793,16627,9864,16629,9899,16628,9971,16625,10042,16618,10100,16609,10164,16591,10216,16564,10258,16525,10292,16471,10311,16426,10346,16325,10378,16224,10409,16122,10438,16020,10466,15918,10493,15815,10518,15712,10542,15608,10566,15505,10589,15401,10612,15297,10635,15194,10658,15090,10681,14986,10704,14882,10728,14779,10753,14676,10779,14573,10806,14470,10835,14368,10850,14318,10865,14268,10873,14243,10888,14192,10902,14141,10913,14089,10921,14037,10924,13984,10924,13958,10922,13931,10919,13904,10913,13877,10906,13849,10760,13917,10615,13986,10469,14056,10325,14127,10181,14199,10037,14271,9893,14344,9749,14417,9605,14490,9461,14563,9317,14634,9172,14706,9027,14776,8882,14845,8735,14912,8588,14978,8440,15042,8291,15103,8141,15163,7990,15219,7989,15220,7963,15230,7941,15242,7923,15254,7908,15267,7896,15281,7887,15296,7880,15312,7876,15329,7874,15347,7873,15366,7875,15386xe" filled="t" fillcolor="#FEFEFE" stroked="f">
              <v:path arrowok="t"/>
              <v:fill/>
            </v:shape>
            <v:shape style="position:absolute;left:3660;top:15776;width:3603;height:2676" coordorigin="3660,15776" coordsize="3603,2676" path="m7100,16813l7084,16734,7068,16655,7051,16576,7034,16498,7017,16419,7000,16340,6982,16262,6964,16183,6945,16105,6932,16049,6920,15999,6909,15954,6898,15915,6887,15881,6866,15828,6840,15794,6808,15777,6789,15776,6768,15778,6715,15793,6648,15823,6608,15842,6563,15865,6513,15891,6518,15925,6520,15959,6522,15993,6521,16027,6520,16061,6518,16095,6515,16129,6511,16163,6506,16196,6502,16230,6497,16264,6492,16298,6487,16331,6482,16365,6478,16399,6475,16432,6472,16466,6470,16500,6469,16534,6470,16568,6470,16599,6469,16625,6466,16649,6461,16671,6455,16692,6447,16711,6438,16728,6427,16743,6414,16757,6400,16769,6384,16780,6367,16789,6348,16796,6328,16801,6306,16805,6282,16808,6257,16809,6230,16808,6165,16805,6100,16805,6036,16808,5972,16812,5908,16818,5844,16826,5781,16835,5766,16838,7105,16838,7100,16813xe" filled="t" fillcolor="#C4C6C8" stroked="f">
              <v:path arrowok="t"/>
              <v:fill/>
            </v:shape>
            <v:shape style="position:absolute;left:11406;top:12651;width:1346;height:1736" coordorigin="11406,12651" coordsize="1346,1736" path="m11434,13571l11452,13564,11471,13557,11490,13550,11508,13543,11527,13536,11546,13528,11564,13521,11583,13514,11602,13507,11620,13500,11639,13493,11658,13485,11676,13478,11692,13459,11709,13442,11727,13425,11745,13410,11764,13396,11784,13383,11804,13371,11824,13360,11845,13349,11866,13338,11888,13328,11906,13320,11906,12706,11880,12714,11828,12735,11777,12760,11726,12788,11676,12819,11628,12855,11580,12894,11533,12937,11506,12966,11483,12995,11463,13025,11447,13055,11434,13086,11424,13117,11417,13149,11412,13181,11408,13214,11407,13246,11406,13279,11407,13312,11409,13345,11411,13379,11413,13412,11415,13445,11417,13478,11418,13512,11419,13545,11418,13578,11434,13571xe" filled="t" fillcolor="#434345" stroked="f">
              <v:path arrowok="t"/>
              <v:fill/>
            </v:shape>
            <v:shape style="position:absolute;left:7400;top:7806;width:4116;height:3590" coordorigin="7400,7806" coordsize="4116,3590" path="m7400,10015l7400,10084,7401,10154,7403,10223,7404,10293,7407,10362,7409,10432,7412,10501,7414,10570,7417,10640,7420,10709,7422,10779,7425,10848,7427,10918,7429,10987,7430,11057,7431,11126,7432,11147,7434,11173,7437,11198,7442,11221,7449,11243,7457,11263,7466,11282,7489,11315,7518,11342,7553,11363,7572,11372,7593,11379,7615,11385,7639,11390,7664,11393,7690,11396,7718,11397,7752,11397,7786,11396,7820,11394,7854,11391,7888,11387,7921,11384,7955,11379,7988,11374,8022,11370,8056,11365,8089,11360,8123,11355,8156,11351,8190,11347,8223,11343,8257,11341,8291,11339,8325,11338,8358,11338,8392,11339,8440,11344,8486,11347,8533,11348,8580,11348,8627,11346,8674,11344,8720,11341,8767,11337,8814,11332,8860,11327,8907,11322,8953,11317,9000,11312,9047,11307,9093,11303,9140,11299,9187,11296,9233,11295,9280,11294,9327,11295,9393,11297,9458,11299,9524,11301,9589,11303,9655,11304,9720,11306,9786,11307,9851,11309,9917,11309,9983,11310,10048,11310,10114,11309,10179,11308,10245,11306,10310,11304,10376,11301,10441,11297,10507,11293,10572,11287,10638,11281,10700,11273,10759,11260,10816,11242,10870,11217,10920,11183,10937,11170,10950,11173,10969,11177,10989,11182,11008,11186,11027,11190,11046,11194,11066,11198,11085,11201,11105,11204,11124,11207,11143,11209,11163,11211,11182,11212,11202,11213,11222,11213,11241,11212,11261,11210,11281,11207,11301,11204,11339,11194,11359,11186,11378,11176,11395,11165,11411,11153,11425,11139,11437,11123,11448,11105,11457,11086,11464,11066,11470,11043,11473,11018,11478,10981,11482,10944,11487,10907,11492,10869,11497,10832,11501,10795,11505,10757,11509,10720,11512,10683,11514,10646,11515,10608,11516,10571,11516,10534,11514,10497,11511,10459,11507,10422,11502,10385,11495,10348,11486,10310,11475,10273,11480,10244,11482,10216,11482,10187,11480,10160,11476,10132,11471,10105,11465,10078,11458,10051,11449,10025,11441,9998,11432,9972,11423,9945,11414,9919,11406,9892,11399,9865,11392,9838,11386,9811,11382,9784,11380,9756,11379,9728,11352,9643,11326,9558,11300,9472,11275,9386,11249,9301,11224,9215,11200,9129,11175,9043,11150,8957,11125,8871,11099,8786,11074,8700,11047,8614,11021,8529,10994,8444,10966,8359,10938,8274,10908,8189,10878,8105,10847,8020,10820,7953,10792,7900,10764,7859,10734,7830,10684,7808,10665,7806,10645,7807,10602,7816,10553,7834,10498,7861,10395,7919,10323,7959,10250,7999,10178,8039,10105,8078,10031,8117,9958,8156,9885,8194,9811,8233,9737,8270,9663,8308,9589,8345,9515,8381,9440,8418,9365,8453,9290,8489,9215,8524,9140,8558,9064,8592,8988,8626,8973,8637,8957,8649,8941,8661,8925,8673,8909,8685,8877,8709,8844,8732,8770,8776,8713,8809,8655,8842,8596,8873,8537,8903,8478,8932,8419,8961,8359,8989,8299,9017,8238,9045,8178,9072,8118,9099,8057,9126,7997,9153,7936,9180,7876,9207,7816,9234,7756,9263,7696,9291,7637,9320,7612,9334,7589,9348,7549,9380,7514,9415,7485,9453,7461,9494,7443,9538,7428,9584,7417,9633,7410,9684,7406,9737,7404,9806,7402,9876,7401,9945,7400,10015xe" filled="t" fillcolor="#FEFFFE" stroked="f">
              <v:path arrowok="t"/>
              <v:fill/>
            </v:shape>
            <v:shape style="position:absolute;left:8128;top:11166;width:3233;height:1044" coordorigin="8128,11166" coordsize="3233,1044" path="m8178,11998l8165,12007,8154,12015,8145,12025,8138,12036,8132,12047,8129,12060,8128,12074,8130,12089,8134,12106,8142,12124,8153,12144,8167,12165,8186,12177,8205,12186,8223,12193,8242,12199,8261,12204,8281,12207,8300,12209,8320,12210,8340,12210,8361,12208,8484,12196,8607,12185,8730,12175,8853,12167,8976,12160,9100,12154,9223,12149,9347,12144,9470,12141,9593,12138,9717,12136,9840,12134,9964,12132,10087,12131,10211,12130,10334,12129,10458,12128,10581,12127,10705,12125,10828,12123,10848,12101,10868,12078,10888,12056,10908,12033,10928,12011,10949,11989,10969,11967,10990,11945,11011,11923,11032,11902,11053,11880,11074,11859,11096,11839,11118,11818,11141,11798,11163,11778,11187,11759,11210,11740,11234,11721,11258,11703,11278,11688,11295,11673,11311,11658,11324,11644,11336,11629,11345,11614,11352,11600,11357,11586,11360,11571,11361,11557,11359,11543,11355,11528,11349,11514,11341,11500,11330,11486,11317,11472,11301,11458,11283,11444,11262,11430,11239,11416,11213,11401,11195,11392,11177,11382,11159,11373,11142,11363,11124,11353,11106,11343,11089,11333,11072,11322,11055,11311,11039,11299,11023,11286,11008,11273,10994,11258,10981,11243,10968,11226,10957,11209,10946,11190,10937,11170,10835,11173,10733,11174,10631,11175,10529,11175,10427,11174,10325,11172,10223,11171,10121,11169,10019,11168,9917,11167,9815,11166,9713,11166,9611,11168,9510,11170,9408,11174,9306,11179,9204,11186,9102,11195,9001,11206,8899,11220,8875,11223,8852,11226,8828,11230,8804,11233,8780,11235,8756,11238,8733,11240,8709,11242,8685,11244,8661,11245,8637,11246,8613,11246,8589,11246,8565,11246,8541,11245,8517,11243,8493,11241,8469,11238,8446,11235,8422,11231,8420,11231,8400,11236,8381,11245,8364,11255,8348,11267,8332,11280,8317,11292,8298,11306,8281,11320,8264,11334,8249,11350,8234,11365,8221,11381,8209,11398,8198,11415,8188,11432,8180,11450,8174,11469,8169,11487,8165,11506,8164,11526,8164,11546,8167,11566,8171,11586,8177,11607,8186,11628,8197,11649,8210,11671,8225,11691,8240,11707,8256,11720,8272,11730,8289,11738,8306,11743,8324,11747,8342,11748,8360,11747,8379,11745,8397,11741,8416,11736,8435,11729,8454,11722,8473,11714,8492,11706,8511,11696,8530,11687,8549,11678,8575,11663,8591,11654,8607,11645,8623,11635,8639,11626,8656,11618,8673,11610,8690,11603,8708,11598,8727,11594,8746,11591,8766,11591,8787,11592,8809,11596,8786,11621,8762,11644,8738,11668,8714,11690,8689,11712,8664,11733,8639,11754,8613,11774,8587,11793,8561,11812,8534,11830,8507,11847,8479,11864,8451,11879,8422,11895,8393,11909,8364,11923,8334,11935,8303,11948,8272,11959,8268,11960,8252,11966,8236,11972,8220,11978,8205,11984,8191,11991,8178,11998xe" filled="t" fillcolor="#C3C5C7" stroked="f">
              <v:path arrowok="t"/>
              <v:fill/>
            </v:shape>
            <v:shape style="position:absolute;left:11658;top:10796;width:1162;height:976" coordorigin="11658,10796" coordsize="1162,976" path="m11906,10817l11898,10812,11876,10804,11852,10798,11826,10796,11798,10796,11767,10801,11734,10809,11698,10821,11687,10829,11673,10845,11664,10860,11659,10875,11658,10890,11661,10905,11667,10920,11676,10934,11687,10949,11701,10964,11710,11000,11718,11036,11727,11072,11736,11109,11744,11145,11753,11181,11762,11218,11770,11254,11779,11290,11788,11327,11796,11363,11805,11399,11813,11435,11822,11472,11831,11508,11839,11544,11848,11581,11857,11617,11865,11653,11874,11689,11906,11699,11906,10817xe" filled="t" fillcolor="#434345" stroked="f">
              <v:path arrowok="t"/>
              <v:fill/>
            </v:shape>
            <v:shape style="position:absolute;left:11301;top:10273;width:400;height:1192" coordorigin="11301,10273" coordsize="400,1192" path="m11356,11265l11366,11282,11373,11299,11376,11311,11380,11333,11385,11354,11391,11375,11397,11395,11406,11413,11416,11429,11429,11442,11445,11453,11464,11461,11487,11465,11515,11465,11529,11463,11554,11457,11574,11448,11590,11435,11602,11421,11612,11404,11619,11385,11624,11365,11627,11344,11631,11322,11633,11300,11637,11279,11641,11257,11644,11238,11648,11218,11652,11199,11656,11179,11660,11159,11664,11140,11668,11120,11672,11101,11676,11081,11680,11061,11685,11042,11689,11022,11693,11003,11697,10983,11701,10964,11701,10960,11701,10941,11700,10921,11700,10901,11699,10881,11699,10861,11698,10841,11698,10821,11693,10802,11688,10783,11682,10764,11677,10744,11672,10725,11667,10706,11662,10686,11656,10667,11651,10648,11646,10628,11641,10609,11636,10590,11630,10570,11625,10551,11620,10532,11615,10512,11610,10493,11607,10487,11598,10469,11590,10451,11582,10433,11573,10414,11565,10396,11557,10378,11548,10360,11540,10342,11532,10324,11523,10305,11492,10284,11475,10273,11467,10319,11458,10366,11449,10413,11441,10459,11432,10506,11423,10552,11414,10599,11406,10645,11397,10692,11388,10738,11380,10785,11371,10832,11362,10878,11353,10925,11345,10971,11336,11018,11327,11064,11319,11111,11310,11157,11301,11204,11314,11219,11328,11234,11343,11249,11356,11265xe" filled="t" fillcolor="#C3C5C7" stroked="f">
              <v:path arrowok="t"/>
              <v:fill/>
            </v:shape>
            <v:shape style="position:absolute;left:11363;top:11731;width:564;height:353" coordorigin="11363,11731" coordsize="564,353" path="m11504,12083l11522,12079,11539,12073,11557,12063,11559,12061,11578,12050,11597,12041,11616,12034,11635,12027,11654,12022,11673,12019,11692,12016,11711,12014,11730,12013,11749,12012,11768,12012,11787,12013,11806,12013,11825,12014,11844,12014,11863,12015,11882,12015,11901,12014,11906,12014,11906,11866,11892,11836,11875,11820,11858,11806,11839,11793,11821,11782,11802,11772,11783,11763,11763,11755,11744,11749,11724,11744,11703,11740,11683,11736,11662,11734,11641,11732,11620,11731,11599,11731,11578,11731,11557,11731,11535,11732,11514,11734,11493,11735,11459,11740,11436,11748,11416,11757,11400,11769,11387,11783,11377,11799,11370,11816,11366,11835,11363,11855,11363,11875,11364,11897,11366,11918,11368,11940,11372,11961,11376,11979,11382,11999,11391,12017,11401,12033,11413,12048,11440,12069,11471,12081,11487,12083,11504,12083xe" filled="t" fillcolor="#CED0D1" stroked="f">
              <v:path arrowok="t"/>
              <v:fill/>
            </v:shape>
            <v:shape style="position:absolute;left:3454;top:-2396;width:4200;height:5122" coordorigin="3454,-2396" coordsize="4200,5122" path="m5888,2718l5943,2708,5997,2696,6050,2682,6102,2666,6153,2649,6204,2630,6254,2610,6303,2588,6351,2565,6399,2541,6447,2515,6493,2488,6540,2460,6585,2430,6631,2400,6675,2369,6720,2336,6764,2303,6807,2270,6827,2222,6843,2175,6856,2128,6865,2081,6872,2034,6876,1987,6878,1939,6877,1892,6875,1845,6871,1798,6866,1751,6860,1704,6853,1657,6845,1610,6836,1563,6828,1517,6820,1470,6812,1423,6805,1376,6798,1329,6792,1282,6787,1240,6783,1203,6780,1170,6779,1140,6779,1114,6781,1092,6785,1072,6792,1055,6813,1028,6828,1018,6847,1008,6869,1000,6895,993,6925,987,6959,980,6997,974,7040,967,7089,960,7117,956,7145,954,7174,953,7203,953,7231,953,7260,954,7289,956,7318,957,7347,958,7376,959,7404,959,7433,958,7518,948,7600,922,7654,893,7626,836,7598,780,7569,724,7540,668,7511,613,7481,558,7450,503,7419,449,7387,395,7355,341,7322,288,7289,235,7255,182,7220,130,7185,78,7149,27,7130,0,4230,0,4179,12,4120,27,4061,41,4002,55,3943,68,3884,81,3825,92,3766,102,3706,111,3646,117,3586,122,3579,123,3559,126,3539,132,3521,141,3504,152,3489,166,3475,182,3463,200,3459,217,3455,243,3454,268,3454,290,3457,310,3462,328,3469,345,3478,359,3489,372,3502,384,3516,394,3531,402,3548,409,3566,415,3586,420,3606,423,3627,426,3650,428,3673,428,3681,429,3701,428,3721,427,3741,426,3761,424,3780,422,3800,419,3820,416,3840,414,3860,411,3879,408,3899,405,3919,402,3939,400,3959,398,3979,396,3999,395,4018,394,4038,393,4059,393,4079,394,4100,395,4120,398,4139,401,4159,405,4178,410,4196,417,4215,425,4232,435,4250,446,4267,459,4283,474,4299,491,4333,531,4364,566,4393,598,4419,626,4443,650,4466,670,4487,686,4508,698,4528,707,4548,713,4569,714,4590,713,4613,708,4637,700,4664,689,4693,675,4724,657,4759,637,4798,614,4841,588,4795,617,4753,645,4715,672,4681,699,4650,724,4622,749,4598,774,4577,798,4559,822,4545,847,4533,871,4524,896,4518,922,4515,949,4515,976,4517,1005,4521,1034,4528,1065,4537,1098,4549,1132,4576,1147,4604,1158,4631,1167,4658,1174,4685,1178,4712,1180,4740,1181,4767,1180,4794,1177,4821,1174,4848,1169,4875,1164,4902,1159,4929,1153,4956,1147,4983,1142,5010,1137,5037,1132,5064,1128,5091,1126,5136,1123,5178,1122,5217,1122,5252,1124,5286,1127,5316,1133,5344,1140,5370,1150,5393,1161,5415,1175,5434,1192,5451,1211,5467,1232,5480,1257,5493,1284,5503,1315,5513,1348,5521,1385,5528,1425,5534,1468,5541,1519,5547,1569,5554,1619,5561,1670,5569,1720,5576,1770,5584,1820,5592,1870,5601,1920,5609,1970,5618,2020,5627,2070,5636,2120,5645,2169,5654,2219,5664,2269,5674,2319,5684,2368,5694,2418,5704,2468,5706,2479,5710,2500,5713,2520,5716,2540,5720,2561,5724,2581,5729,2600,5736,2620,5743,2638,5752,2656,5764,2672,5777,2688,5793,2702,5811,2715,5833,2726,5888,2718xe" filled="t" fillcolor="#CDCED0" stroked="f">
              <v:path arrowok="t"/>
              <v:fill/>
            </v:shape>
            <v:shape style="position:absolute;left:6895;top:2478;width:2944;height:3243" coordorigin="6895,2478" coordsize="2944,3243" path="m6896,3361l6895,3380,6895,3400,6896,3419,6909,3541,6922,3643,6934,3746,6947,3848,6960,3950,6974,4052,6987,4155,7000,4257,7013,4359,7026,4461,7039,4563,7052,4666,7064,4768,7075,4871,7086,4973,7097,5076,7107,5178,7116,5281,7124,5384,7132,5487,7133,5505,7136,5528,7140,5550,7146,5571,7152,5592,7160,5612,7170,5630,7182,5647,7195,5663,7210,5677,7227,5689,7246,5700,7267,5708,7290,5715,7315,5719,7343,5721,7392,5712,7440,5703,7489,5695,7538,5688,7587,5681,7635,5674,7684,5668,7733,5662,7782,5657,7831,5652,7880,5648,7929,5644,7978,5641,8027,5639,8076,5637,8125,5636,8173,5636,8222,5636,8270,5637,8319,5639,8386,5641,8453,5643,8520,5643,8587,5643,8654,5642,8721,5640,8787,5637,8854,5635,8921,5631,8987,5628,9054,5624,9120,5620,9187,5616,9253,5611,9320,5607,9386,5604,9453,5600,9520,5597,9586,5594,9653,5592,9661,5591,9685,5589,9709,5586,9730,5580,9751,5573,9769,5564,9786,5552,9800,5538,9813,5522,9823,5503,9831,5482,9836,5457,9839,5430,9838,5428,9832,5408,9826,5389,9820,5370,9815,5351,9809,5332,9803,5313,9786,5255,9760,5179,9692,5010,9638,4878,9583,4746,9527,4614,9470,4483,9413,4353,9355,4222,9296,4092,9237,3963,9177,3833,9116,3704,9054,3575,8992,3447,8929,3319,8865,3191,8801,3064,8735,2937,8670,2810,8603,2684,8536,2558,8497,2503,8445,2478,8431,2479,8372,2501,8338,2518,8298,2539,8257,2560,8217,2581,8176,2601,8136,2622,8095,2642,8054,2663,8014,2683,7973,2704,7932,2724,7892,2745,7851,2765,7810,2785,7769,2805,7729,2826,7688,2846,7647,2866,7606,2887,7566,2907,7525,2927,7510,2924,7491,2919,7473,2915,7454,2911,7435,2908,7416,2907,7396,2908,7377,2913,7357,2919,7338,2926,7319,2933,7300,2940,7281,2947,7263,2955,7244,2963,7226,2971,7208,2979,7190,2987,7172,2996,7154,3005,7136,3013,7118,3022,7100,3031,7082,3040,7064,3049,7046,3058,7028,3067,7014,3073,6997,3084,6981,3096,6967,3110,6954,3126,6943,3144,6943,3146,6937,3166,6932,3185,6927,3204,6921,3224,6917,3243,6912,3263,6908,3282,6904,3302,6901,3321,6898,3341,6896,3361xe" filled="t" fillcolor="#FEFEFE" stroked="f">
              <v:path arrowok="t"/>
              <v:fill/>
            </v:shape>
            <v:shape style="position:absolute;left:1891;top:-2048;width:3413;height:2503" coordorigin="1891,-2048" coordsize="3413,2503" path="m2653,454l2708,452,2764,449,2819,444,2874,438,2928,431,2983,421,3037,411,3090,398,3144,384,3196,369,3249,351,3301,331,3353,310,3404,286,3455,261,3506,233,3585,230,3665,225,3744,218,3823,208,3901,196,3979,183,4058,168,4136,153,4214,137,4292,121,4369,105,4447,89,4526,74,4604,61,4682,49,4761,39,4840,31,4919,25,4999,22,5079,23,5109,23,5137,22,5207,12,5238,0,2113,0,2118,7,2131,31,2144,55,2157,79,2169,104,2180,129,2192,153,2204,178,2216,203,2228,228,2240,252,2254,275,2268,299,2283,321,2299,343,2317,364,2335,384,2356,402,2378,420,2402,436,2427,451,2484,454,2540,455,2597,455,2653,454xe" filled="t" fillcolor="#FEFEFE" stroked="f">
              <v:path arrowok="t"/>
              <v:fill/>
            </v:shape>
            <v:shape style="position:absolute;left:7251;top:6323;width:3130;height:1959" coordorigin="7251,6323" coordsize="3130,1959" path="m7272,6595l7264,6619,7258,6647,7254,6677,7252,6711,7251,6748,7253,6788,7255,6832,7260,6890,7265,6948,7269,7006,7274,7063,7280,7121,7285,7179,7290,7237,7295,7295,7301,7353,7306,7411,7311,7469,7316,7527,7320,7585,7325,7643,7329,7701,7333,7759,7336,7817,7339,7876,7342,7934,7344,7992,7345,8023,7346,8043,7349,8085,7355,8127,7366,8167,7384,8203,7411,8236,7447,8262,7470,8273,7496,8282,7547,8258,7598,8235,7649,8212,7700,8188,7751,8165,7803,8142,7854,8118,7905,8095,7956,8072,8007,8048,8058,8025,8109,8002,8160,7978,8211,7955,8262,7932,8313,7908,8364,7885,8415,7862,8466,7838,8517,7815,8601,7771,8684,7726,8767,7681,8850,7636,8934,7591,9017,7546,9100,7501,9183,7457,9266,7412,9349,7367,9433,7322,9516,7278,9600,7234,9683,7190,9767,7146,9851,7102,9935,7059,10019,7016,10103,6973,10188,6931,10218,6915,10246,6899,10272,6883,10294,6866,10314,6849,10332,6832,10346,6814,10358,6796,10368,6778,10375,6759,10379,6739,10381,6719,10381,6698,10378,6677,10373,6654,10365,6631,10355,6607,10342,6582,10328,6556,10311,6529,10307,6523,10297,6506,10286,6489,10275,6472,10264,6455,10253,6438,10241,6422,10228,6406,10215,6391,10201,6377,10187,6365,10173,6353,10157,6344,10141,6335,10124,6329,10106,6325,10087,6323,10068,6323,10047,6326,9989,6337,9931,6346,9873,6353,9815,6358,9757,6362,9699,6364,9641,6365,9584,6365,9526,6365,9468,6363,9410,6361,9352,6359,9294,6357,9236,6354,9178,6352,9120,6350,9063,6348,9005,6348,8947,6348,8889,6349,8825,6352,8762,6358,8698,6365,8635,6375,8572,6387,8509,6399,8446,6412,8383,6425,8321,6439,8258,6452,8195,6464,8132,6475,8069,6484,8005,6491,7942,6496,7878,6498,7813,6498,7749,6493,7684,6485,7619,6473,7573,6472,7531,6473,7492,6475,7457,6479,7425,6484,7396,6490,7370,6499,7347,6509,7327,6521,7310,6536,7295,6553,7282,6573,7272,6595xe" filled="t" fillcolor="#FEFEFE" stroked="f">
              <v:path arrowok="t"/>
              <v:fill/>
            </v:shape>
            <v:shape style="position:absolute;left:4188;top:2109;width:3358;height:2355" coordorigin="4188,2109" coordsize="3358,2355" path="m7060,3158l7075,3145,7090,3132,7099,3109,7109,3089,7121,3071,7134,3056,7148,3044,7163,3033,7179,3024,7195,3017,7212,3012,7230,3007,7249,3004,7267,3001,7286,2998,7305,2996,7324,2994,7343,2992,7362,2990,7380,2987,7398,2983,7416,2978,7416,2978,7434,2969,7452,2961,7471,2952,7489,2944,7507,2936,7525,2927,7530,2912,7537,2888,7542,2865,7545,2843,7546,2822,7546,2802,7544,2784,7540,2767,7535,2751,7527,2736,7518,2723,7507,2711,7494,2700,7479,2690,7462,2682,7443,2676,7421,2670,7398,2667,7373,2664,7346,2663,7323,2662,7298,2658,7277,2651,7259,2642,7245,2629,7235,2614,7227,2595,7222,2573,7219,2549,7220,2521,7220,2502,7220,2477,7219,2453,7216,2431,7212,2409,7206,2388,7199,2369,7190,2351,7180,2335,7167,2320,7153,2306,7137,2294,7119,2284,7099,2275,7076,2268,7052,2263,7025,2260,6995,2259,6980,2258,6958,2255,6943,2248,6934,2240,6930,2229,6930,2217,6933,2204,6938,2190,6944,2176,6949,2162,6954,2148,6956,2135,6952,2133,6934,2121,6916,2113,6900,2109,6884,2109,6869,2111,6855,2116,6842,2124,6829,2133,6817,2143,6804,2154,6792,2166,6780,2178,6768,2189,6722,2216,6676,2242,6630,2268,6583,2293,6536,2319,6489,2343,6442,2368,6395,2392,6348,2416,6300,2439,6253,2462,6205,2485,6157,2508,6108,2530,6060,2551,6011,2573,5962,2593,5913,2614,5864,2634,5815,2654,5798,2640,5780,2629,5763,2620,5745,2613,5727,2608,5709,2605,5691,2605,5673,2606,5655,2610,5637,2615,5619,2623,5601,2632,5583,2643,5521,2684,5457,2723,5393,2760,5327,2795,5261,2828,5194,2860,5127,2891,5059,2922,4991,2951,4923,2981,4855,3010,4787,3040,4719,3070,4651,3101,4584,3133,4518,3166,4452,3200,4388,3237,4324,3275,4261,3315,4241,3342,4221,3374,4205,3406,4193,3438,4188,3471,4188,3488,4195,3521,4210,3554,4221,3570,4235,3587,4256,3607,4288,3624,4320,3630,4336,3629,4368,3623,4401,3612,4433,3599,4450,3593,4466,3587,4482,3581,4498,3577,4514,3574,4519,3613,4524,3648,4530,3680,4536,3708,4542,3734,4550,3757,4558,3777,4568,3795,4579,3810,4591,3823,4606,3834,4621,3843,4639,3851,4659,3856,4681,3860,4706,3863,4733,3865,4763,3865,4796,3864,4832,3863,4823,3871,4806,3883,4789,3893,4771,3902,4753,3911,4734,3919,4716,3926,4697,3933,4678,3941,4660,3948,4642,3957,4624,3966,4607,3976,4580,3994,4556,4014,4533,4034,4512,4056,4493,4078,4476,4100,4461,4124,4448,4148,4437,4172,4428,4197,4422,4222,4417,4247,4415,4273,4414,4298,4416,4324,4420,4349,4427,4375,4436,4400,4447,4425,4460,4449,4485,4456,4510,4461,4534,4463,4558,4464,4582,4464,4606,4461,4629,4458,4651,4453,4674,4447,4696,4440,4718,4432,4740,4424,4762,4415,4784,4405,4805,4395,4827,4386,4848,4376,4869,4366,4891,4356,4912,4347,4972,4322,5032,4297,5091,4271,5151,4246,5210,4220,5270,4194,5329,4167,5388,4141,5447,4114,5506,4086,5565,4058,5623,4030,5681,4002,5739,3972,5797,3943,5855,3913,5912,3882,5969,3851,6025,3819,6082,3786,6088,3784,6106,3776,6125,3768,6143,3760,6161,3751,6178,3742,6196,3733,6214,3723,6231,3714,6249,3704,6266,3694,6284,3685,6301,3675,6319,3666,6337,3657,6355,3648,6373,3639,6409,3623,6445,3607,6482,3592,6519,3576,6555,3560,6591,3544,6627,3528,6663,3511,6698,3493,6733,3475,6766,3455,6799,3434,6831,3411,6861,3387,6891,3361,6919,3333,6946,3303,6971,3270,6994,3235,7015,3198,7030,3185,7045,3171,7060,3158xe" filled="t" fillcolor="#505052" stroked="f">
              <v:path arrowok="t"/>
              <v:fill/>
            </v:shape>
            <v:shape style="position:absolute;left:7343;top:5430;width:2968;height:1132" coordorigin="7343,5430" coordsize="2968,1132" path="m7600,6367l7590,6378,7581,6390,7575,6403,7571,6416,7569,6431,7570,6446,7574,6463,7580,6480,7589,6499,7602,6519,7617,6540,7636,6562,7757,6556,7878,6550,7999,6544,8120,6538,8241,6532,8362,6526,8483,6520,8604,6515,8725,6509,8846,6503,8967,6497,9088,6491,9209,6485,9330,6479,9451,6473,9572,6467,9693,6461,9813,6454,9934,6448,10055,6442,10070,6441,10091,6441,10112,6443,10132,6445,10152,6448,10171,6453,10190,6458,10209,6465,10227,6473,10244,6482,10261,6492,10278,6503,10295,6515,10311,6529,10295,6471,10277,6413,10258,6356,10237,6300,10215,6244,10192,6189,10168,6135,10143,6080,10118,6026,10092,5972,10066,5918,10039,5865,10012,5811,9986,5757,9960,5704,9934,5650,9909,5595,9885,5541,9861,5486,9839,5430,9807,5441,9776,5450,9744,5458,9712,5465,9680,5471,9648,5475,9616,5479,9584,5482,9551,5484,9519,5486,9486,5487,9454,5488,9421,5489,9389,5489,9356,5489,9324,5490,9291,5490,9259,5491,9227,5492,9194,5494,9102,5499,9009,5504,8917,5509,8824,5513,8731,5518,8639,5522,8546,5526,8454,5531,8361,5536,8269,5541,8176,5547,8084,5553,7991,5561,7899,5569,7807,5578,7715,5589,7623,5600,7531,5613,7439,5627,7347,5643,7344,5698,7343,5724,7344,5746,7360,5792,7405,5816,7454,5824,7524,5829,7537,5830,7560,5831,7581,5833,7602,5836,7623,5839,7642,5843,7662,5848,7680,5854,7698,5861,7715,5869,7732,5878,7748,5889,7764,5901,7780,5914,7795,5929,7809,5946,7823,5964,7837,5985,7850,6007,7868,6036,7886,6061,7905,6083,7925,6101,7945,6117,7965,6128,7986,6137,8007,6142,8028,6144,8049,6143,8071,6138,8092,6131,8113,6120,8133,6106,8153,6090,8173,6070,8192,6047,8211,6021,8229,5992,8246,5961,8244,5995,8241,6027,8237,6057,8232,6084,8227,6109,8220,6132,8212,6152,8203,6171,8193,6188,8181,6203,8168,6217,8153,6230,8136,6240,8117,6250,8097,6259,8074,6266,8049,6273,8022,6279,7993,6285,7961,6289,7930,6292,7910,6293,7890,6292,7871,6292,7851,6291,7831,6291,7812,6291,7792,6291,7773,6293,7754,6296,7735,6301,7714,6307,7695,6314,7676,6321,7658,6329,7641,6338,7626,6347,7612,6356,7600,6367xe" filled="t" fillcolor="#C8C9CB" stroked="f">
              <v:path arrowok="t"/>
              <v:fill/>
            </v:shape>
            <v:shape style="position:absolute;left:8016;top:-274;width:2802;height:1119" coordorigin="8016,-274" coordsize="2802,1119" path="m8873,844l8905,843,8937,840,8969,837,9001,833,9034,830,9066,826,9098,823,9130,821,9163,819,9195,818,9227,819,9308,770,9390,721,9471,672,9553,622,9634,573,9715,523,9796,473,9877,423,9957,372,10037,321,10117,269,10197,217,10276,164,10355,111,10433,57,10511,2,10514,0,8139,0,8159,34,8187,84,8216,134,8245,184,8273,233,8302,283,8330,333,8359,383,8388,433,8416,483,8445,533,8473,583,8502,632,8530,682,8559,732,8588,782,8619,799,8650,813,8681,824,8713,832,8745,838,8777,842,8808,844,8840,845,8873,844xe" filled="t" fillcolor="#C1C3C5" stroked="f">
              <v:path arrowok="t"/>
              <v:fill/>
            </v:shape>
            <v:shape style="position:absolute;left:6605;top:821;width:1362;height:1368" coordorigin="6605,821" coordsize="1362,1368" path="m6605,978l6605,997,6607,1017,6610,1039,6614,1062,6620,1086,6626,1111,6639,1165,6651,1218,6663,1271,6674,1324,6684,1378,6693,1431,6701,1485,6709,1539,6716,1593,6723,1647,6729,1701,6735,1755,6740,1809,6745,1863,6750,1917,6754,1972,6758,2026,6762,2080,6765,2135,6768,2189,6783,2185,6802,2179,6821,2174,6841,2168,6860,2163,6879,2157,6898,2152,6917,2146,6937,2141,6956,2135,6992,2117,7027,2098,7063,2079,7099,2060,7135,2041,7170,2022,7206,2003,7242,1984,7277,1966,7313,1947,7349,1928,7385,1909,7420,1890,7456,1871,7492,1852,7528,1834,7563,1815,7599,1796,7635,1777,7671,1759,7722,1732,7768,1707,7809,1685,7845,1664,7876,1645,7902,1626,7924,1608,7941,1589,7962,1551,7967,1508,7964,1483,7956,1457,7945,1427,7931,1394,7913,1357,7892,1317,7868,1272,7841,1222,7822,1188,7803,1153,7783,1118,7763,1083,7743,1049,7723,1014,7704,979,7694,962,7684,945,7674,927,7664,910,7654,893,7642,883,7625,870,7608,859,7590,850,7572,842,7553,835,7534,830,7515,826,7495,824,7475,822,7455,821,7435,821,7414,822,7393,823,7364,826,7335,828,7306,831,7277,834,7248,837,7219,840,7190,843,7160,846,7131,849,7102,851,7073,854,7044,856,7015,858,6986,859,6957,861,6928,861,6899,861,6870,861,6841,860,6812,859,6791,858,6761,857,6734,859,6709,862,6688,867,6670,873,6654,881,6640,890,6629,901,6620,914,6614,928,6609,943,6606,960,6605,978xe" filled="t" fillcolor="#FCFCFC" stroked="f">
              <v:path arrowok="t"/>
              <v:fill/>
            </v:shape>
            <v:shape style="position:absolute;left:11480;top:7806;width:661;height:1198" coordorigin="11480,7806" coordsize="661,1198" path="m11906,8512l11891,8498,11877,8483,11865,8467,11856,8450,11848,8432,11843,8413,11841,8392,11840,8370,11841,8347,11845,8322,11850,8295,11858,8266,11867,8236,11878,8202,11891,8167,11892,8157,11892,8138,11888,8118,11881,8100,11873,8088,11862,8071,11852,8053,11843,8035,11835,8017,11827,7998,11820,7979,11814,7960,11809,7941,11804,7922,11800,7902,11796,7882,11793,7862,11791,7841,11780,7832,11765,7819,11749,7806,11726,7821,11703,7837,11682,7854,11662,7871,11643,7889,11625,7908,11608,7927,11592,7947,11578,7967,11565,7988,11553,8010,11542,8033,11533,8057,11524,8081,11517,8106,11512,8131,11507,8158,11504,8185,11503,8214,11502,8243,11502,8265,11503,8333,11502,8356,11502,8379,11502,8401,11501,8424,11500,8447,11499,8469,11498,8492,11497,8514,11496,8537,11495,8560,11493,8582,11491,8605,11490,8627,11488,8650,11485,8672,11483,8695,11483,8698,11480,8726,11480,8751,11480,8775,11482,8797,11486,8818,11491,8837,11499,8854,11507,8870,11518,8884,11530,8896,11545,8907,11561,8916,11579,8924,11599,8930,11622,8934,11646,8937,11673,8938,11702,8938,11723,8937,11744,8936,11765,8935,11786,8935,11808,8935,11829,8935,11850,8935,11872,8936,11893,8937,11906,8938,11906,8512xe" filled="t" fillcolor="#757679" stroked="f">
              <v:path arrowok="t"/>
              <v:fill/>
            </v:shape>
            <v:shape style="position:absolute;left:11551;top:6480;width:279;height:811" coordorigin="11551,6480" coordsize="279,811" path="m11812,7140l11815,7118,11815,7102,11815,7082,11816,6902,11816,6882,11816,6862,11817,6842,11818,6822,11819,6802,11820,6783,11822,6763,11824,6743,11827,6723,11827,6722,11829,6695,11830,6669,11830,6646,11827,6624,11823,6603,11809,6568,11787,6538,11759,6515,11723,6498,11703,6491,11680,6486,11656,6482,11630,6480,11613,6519,11599,6559,11587,6598,11577,6638,11569,6679,11563,6719,11558,6759,11555,6800,11553,6841,11551,6882,11551,6922,11551,6963,11552,7004,11553,7045,11554,7086,11555,7127,11555,7168,11555,7209,11554,7250,11553,7291,11570,7281,11588,7272,11605,7262,11623,7252,11640,7243,11658,7233,11675,7223,11693,7214,11710,7204,11728,7195,11745,7185,11763,7175,11780,7166,11781,7165,11801,7156,11812,7140xe" filled="t" fillcolor="#747678" stroked="f">
              <v:path arrowok="t"/>
              <v:fill/>
            </v:shape>
            <v:shape style="position:absolute;left:8588;top:731;width:650;height:318" coordorigin="8588,731" coordsize="650,318" path="m8588,782l8611,829,8631,871,8651,908,8668,941,8685,969,8701,993,8717,1012,8733,1028,8750,1039,8767,1046,8785,1049,8805,1049,8826,1044,8850,1037,8876,1025,8905,1011,8937,993,8973,972,9012,947,9056,920,9072,911,9089,901,9106,890,9123,880,9140,870,9158,860,9175,850,9192,840,9209,829,9227,819,9229,812,9235,793,9238,773,9236,756,9226,745,9206,740,9175,740,9143,740,9112,739,9081,737,9050,736,9019,734,8988,733,8957,732,8926,731,8895,731,8864,731,8833,732,8802,734,8771,737,8740,741,8709,746,8679,753,8648,761,8618,771,8588,782xe" filled="t" fillcolor="#F0F1F1" stroked="f">
              <v:path arrowok="t"/>
              <v:fill/>
            </v:shape>
            <v:shape style="position:absolute;left:11780;top:6964;width:410;height:344" coordorigin="11780,6964" coordsize="410,344" path="m11906,7077l11888,7085,11869,7093,11851,7101,11833,7110,11815,7118,11804,7133,11792,7149,11780,7166,11790,7188,11802,7209,11815,7228,11828,7245,11843,7259,11858,7272,11874,7283,11890,7291,11906,7297,11906,7077xe" filled="t" fillcolor="#B7B9BC" stroked="f">
              <v:path arrowok="t"/>
              <v:fill/>
            </v:shape>
            <v:shape style="position:absolute;left:1436;top:11396;width:4606;height:3673" coordorigin="1436,11396" coordsize="4606,3673" path="m1609,14446l1638,14451,1663,14460,1683,14470,1701,14483,1715,14498,1726,14515,1735,14533,1741,14552,1746,14573,1749,14594,1751,14616,1753,14638,1754,14660,1755,14683,1756,14705,1758,14726,1761,14747,1766,14766,1772,14785,1774,14791,1778,14805,1780,14821,1781,14837,1781,14854,1780,14870,1779,14888,1778,14905,1777,14922,1776,14939,1777,14955,1778,14971,1786,15000,1802,15025,1828,15043,1868,15055,1910,15061,1953,15066,1995,15069,2016,15069,2058,15065,2100,15057,2140,15042,2179,15019,2215,14988,2250,14947,2266,14923,2286,14890,2304,14858,2320,14825,2335,14793,2348,14760,2360,14727,2370,14695,2379,14662,2387,14629,2392,14595,2397,14562,2400,14528,2402,14495,2402,14461,2400,14427,2398,14392,2394,14358,2388,14323,2381,14288,2373,14252,2362,14210,2353,14167,2344,14124,2335,14081,2328,14038,2322,13996,2316,13953,2311,13910,2308,13867,2305,13824,2304,13781,2303,13738,2304,13695,2306,13652,2309,13609,2313,13566,2318,13522,2325,13479,2333,13436,2343,13392,2348,13371,2350,13348,2351,13325,2350,13301,2348,13276,2345,13251,2342,13226,2340,13201,2338,13177,2337,13153,2337,13129,2340,13107,2345,13086,2352,13066,2363,13048,2378,13032,2396,13018,2419,13006,2447,12997,2481,12991,2526,12983,2571,12975,2616,12965,2660,12955,2704,12944,2748,12932,2792,12919,2836,12906,2879,12893,2923,12880,2967,12867,3010,12854,3054,12842,3098,12830,3141,12819,3186,12809,3230,12800,3274,12792,3319,12786,3364,12781,3435,12774,3505,12766,3576,12757,3646,12748,3716,12737,3786,12727,3856,12716,3926,12704,3995,12692,4065,12680,4135,12668,4204,12656,4274,12643,4344,12631,4413,12619,4483,12608,4553,12597,4623,12586,4693,12576,4763,12566,4827,12557,4890,12548,4954,12538,5017,12527,5081,12516,5144,12505,5208,12495,5271,12485,5335,12475,5399,12466,5462,12458,5526,12452,5590,12446,5655,12443,5719,12441,5783,12441,5848,12443,5913,12448,5978,12455,6043,12465,6030,12414,6017,12364,6004,12313,5991,12263,5977,12212,5964,12161,5951,12111,5925,12010,5899,11909,5873,11808,5847,11706,5821,11605,5795,11504,5755,11438,5700,11415,5623,11400,5565,11396,5545,11396,5484,11399,5349,11410,5254,11418,5160,11428,5066,11439,4973,11451,4879,11464,4786,11478,4692,11492,4599,11507,4506,11522,4413,11538,4319,11554,4226,11570,4133,11586,4040,11602,3947,11618,3854,11634,3761,11649,3667,11664,3574,11679,3528,11686,3483,11692,3437,11699,3391,11705,3345,11711,3299,11718,3253,11724,3207,11731,3161,11739,3115,11747,3069,11755,3024,11765,2979,11775,2934,11786,2889,11799,2845,11812,2800,11827,2756,11844,2713,11861,2670,11881,2647,11914,2629,11950,2619,11984,2617,12015,2619,12030,2628,12059,2644,12086,2666,12111,2693,12135,2726,12157,2755,12173,2792,12188,2829,12202,2848,12210,2866,12218,2884,12227,2884,12228,2902,12238,2920,12249,2937,12260,2953,12272,2967,12285,2979,12299,2989,12316,2996,12334,2999,12354,2998,12377,2997,12387,2991,12410,2981,12430,2969,12447,2953,12462,2936,12473,2917,12483,2897,12490,2876,12495,2854,12497,2828,12500,2802,12505,2777,12510,2753,12518,2729,12526,2706,12535,2683,12545,2660,12556,2638,12567,2615,12579,2594,12591,2572,12604,2550,12617,2528,12629,2506,12642,2484,12654,2462,12666,2440,12677,2417,12688,2394,12698,2357,12714,2321,12731,2287,12749,2254,12769,2222,12790,2192,12812,2164,12836,2137,12860,2113,12886,2089,12914,2068,12943,2048,12973,2030,13004,2015,13037,2001,13072,1989,13108,1979,13145,1971,13185,1965,13225,1962,13267,1961,13277,1959,13299,1956,13321,1952,13342,1947,13363,1941,13383,1934,13402,1926,13420,1916,13438,1905,13454,1892,13470,1879,13485,1863,13499,1846,13511,1827,13523,1807,13534,1784,13543,1768,13500,1753,13461,1738,13426,1723,13395,1708,13368,1693,13345,1678,13325,1663,13309,1648,13297,1632,13288,1616,13283,1599,13282,1582,13284,1564,13290,1545,13299,1525,13312,1505,13328,1483,13348,1460,13370,1436,13396,1446,13421,1454,13446,1460,13471,1465,13496,1469,13522,1471,13548,1473,13574,1475,13601,1476,13627,1478,13653,1480,13680,1483,13706,1486,13732,1491,13757,1497,13782,1505,13807,1515,13832,1527,13855,1541,13879,1559,13901,1563,13924,1567,13948,1571,13971,1576,13995,1580,14018,1584,14042,1588,14065,1591,14088,1594,14112,1597,14135,1599,14159,1600,14182,1600,14206,1600,14230,1599,14253,1597,14277,1593,14301,1589,14324,1583,14348,1576,14372,1576,14383,1576,14403,1575,14423,1575,14443,1609,14446xe" filled="t" fillcolor="#D6D7D8" stroked="f">
              <v:path arrowok="t"/>
              <v:fill/>
            </v:shape>
            <v:shape style="position:absolute;left:-10808;top:3834;width:13841;height:10145" coordorigin="-10808,3834" coordsize="13841,10145" path="m3,13582l22,13576,42,13570,61,13564,80,13556,99,13548,117,13539,136,13529,155,13519,174,13508,192,13494,208,13479,222,13460,234,13440,245,13419,255,13396,264,13373,274,13349,284,13326,294,13304,306,13283,318,13264,333,13246,349,13231,369,13219,391,13211,416,13206,445,13205,478,13210,515,13219,515,13218,517,13198,520,13178,523,13158,525,13139,526,13119,525,13099,524,13086,522,13067,521,13047,522,13029,525,13012,534,12996,548,12982,568,12970,580,12965,600,12953,617,12939,631,12925,641,12910,649,12893,654,12876,657,12858,658,12840,657,12821,655,12801,652,12782,648,12762,644,12742,643,12741,639,12721,635,12702,631,12682,627,12663,624,12643,620,12623,616,12604,612,12584,609,12564,605,12545,600,12525,596,12506,591,12486,586,12467,580,12448,574,12428,568,12409,563,12393,559,12371,557,12349,557,12329,559,12311,563,12293,569,12276,576,12260,586,12246,597,12232,609,12219,623,12207,638,12196,654,12186,672,12177,690,12168,710,12160,734,12151,758,12141,782,12131,806,12121,830,12111,854,12101,878,12091,902,12080,926,12070,950,12060,974,12051,998,12041,1022,12031,1047,12022,1071,12014,1096,12005,1121,11997,1146,11989,1171,11982,1196,11976,1230,11965,1265,11955,1299,11945,1333,11934,1368,11923,1402,11912,1436,11900,1469,11888,1503,11876,1537,11864,1570,11851,1603,11837,1636,11823,1669,11808,1701,11793,1733,11777,1765,11761,1797,11743,1828,11726,1859,11707,1874,11687,1892,11650,1907,11611,1921,11570,1928,11550,1935,11531,1943,11513,1952,11495,1962,11480,1974,11466,1987,11454,2002,11444,2020,11437,2040,11433,2068,11428,2094,11422,2118,11415,2142,11406,2164,11396,2184,11385,2204,11373,2222,11360,2240,11346,2257,11330,2273,11315,2289,11298,2304,11281,2318,11263,2333,11245,2347,11227,2361,11209,2375,11190,2389,11171,2403,11152,2418,11133,2433,11113,2448,11095,2464,11076,2480,11058,2496,11041,2513,11024,2530,11009,2547,10994,2566,10980,2585,10967,2604,10956,2625,10945,2646,10936,2668,10929,2691,10923,2715,10919,2740,10916,2765,10915,2792,10917,2794,10917,2818,10918,2862,10917,2902,10909,2939,10895,2971,10873,2997,10842,3018,10800,3031,10753,3033,10716,3031,10697,3023,10662,3010,10628,2991,10595,2968,10562,2928,10515,2897,10488,2863,10464,2826,10443,2787,10425,2746,10410,2703,10398,2658,10390,2613,10385,2566,10383,2519,10385,2471,10390,2423,10398,2376,10410,2329,10425,2284,10443,2239,10465,2196,10490,2155,10519,2115,10551,2096,10569,2076,10585,2057,10599,2038,10612,2019,10624,2001,10634,1982,10642,1964,10649,1946,10654,1928,10656,1910,10657,1892,10655,1874,10652,1856,10646,1838,10637,1820,10627,1802,10613,1784,10597,1765,10579,1746,10557,1701,10550,1657,10546,1614,10545,1571,10546,1529,10550,1488,10556,1447,10564,1406,10574,1366,10586,1326,10599,1287,10613,1248,10628,1209,10645,1170,10661,1132,10679,1093,10696,1054,10713,1016,10731,977,10748,938,10764,886,10783,834,10801,783,10820,731,10838,679,10856,627,10874,574,10891,522,10908,469,10924,417,10939,365,10951,318,10957,296,10957,275,10956,236,10948,200,10934,167,10913,137,10885,110,10851,85,10810,62,10763,47,10724,35,10684,23,10643,17,10623,11,10603,5,10582,0,10567,0,13582,3,13582xe" filled="t" fillcolor="#5B5C5E" stroked="f">
              <v:path arrowok="t"/>
              <v:fill/>
            </v:shape>
            <v:shape style="position:absolute;left:466;top:11480;width:2764;height:2358" coordorigin="466,11480" coordsize="2764,2358" path="m2110,13258l2108,13231,2107,13205,2107,13179,2109,13153,2113,13129,2119,13105,2126,13082,2134,13060,2145,13038,2156,13018,2169,12998,2183,12980,2199,12962,2215,12945,2233,12930,2252,12916,2272,12902,2293,12890,2314,12879,2337,12870,2360,12861,2382,12853,2404,12842,2426,12830,2447,12817,2468,12803,2489,12788,2511,12773,2532,12758,2554,12745,2576,12732,2598,12721,2621,12712,2644,12705,2668,12701,2692,12700,2717,12702,2743,12708,2770,12719,2798,12734,2827,12755,2835,12731,2845,12709,2858,12690,2872,12674,2888,12658,2905,12645,2923,12633,2942,12622,2962,12611,2982,12601,3003,12592,3023,12582,3044,12572,3064,12562,3083,12551,3102,12538,3119,12525,3136,12509,3151,12492,3164,12473,3177,12451,3189,12429,3199,12409,3209,12389,3216,12371,3222,12352,3227,12335,3229,12318,3229,12302,3228,12286,3224,12271,3218,12257,3209,12243,3198,12229,3184,12216,3167,12203,3148,12190,3125,12178,3099,12165,3070,12153,3051,12147,3032,12141,3012,12136,2991,12132,2969,12128,2948,12123,2926,12119,2905,12114,2884,12109,2863,12103,2843,12095,2823,12087,2805,12076,2787,12064,2771,12050,2756,12034,2743,12016,2732,11994,2722,11970,2715,11943,2713,11927,2706,11904,2695,11887,2681,11882,2643,11885,2608,11886,2574,11885,2541,11881,2510,11875,2481,11866,2453,11856,2427,11843,2402,11829,2378,11812,2355,11794,2333,11774,2313,11752,2294,11729,2275,11704,2257,11678,2241,11650,2225,11622,2209,11592,2195,11561,2193,11557,2183,11541,2170,11526,2155,11512,2137,11500,2118,11490,2099,11482,2073,11480,2052,11480,2032,11482,2013,11485,1994,11490,1976,11497,1958,11504,1941,11513,1924,11522,1908,11532,1892,11543,1876,11555,1860,11566,1845,11578,1829,11590,1813,11602,1798,11614,1765,11628,1733,11641,1700,11655,1667,11668,1635,11682,1602,11695,1570,11709,1537,11723,1505,11736,1472,11750,1439,11763,1407,11777,1374,11790,1342,11804,1309,11817,1277,11831,1244,11844,1211,11858,1179,11871,1146,11885,1135,11914,1123,11943,1110,11970,1096,11995,1080,12020,1064,12043,1047,12066,1028,12087,1009,12106,989,12125,967,12142,945,12158,921,12173,897,12187,871,12200,844,12211,816,12222,788,12231,758,12239,727,12245,711,12249,690,12254,670,12259,650,12265,631,12272,612,12280,593,12289,576,12298,559,12309,543,12321,527,12334,513,12349,499,12365,487,12383,476,12402,466,12423,471,12450,476,12477,481,12505,486,12532,491,12559,496,12587,502,12614,507,12642,512,12669,517,12696,522,12724,527,12751,532,12778,537,12806,543,12833,548,12860,553,12888,558,12915,563,12943,568,12970,568,12970,575,12989,582,13008,589,13027,596,13046,603,13064,609,13083,616,13102,623,13121,630,13139,637,13158,644,13177,651,13196,658,13215,664,13233,671,13252,678,13271,685,13290,692,13309,699,13327,722,13323,745,13318,768,13314,792,13310,815,13306,838,13302,862,13298,885,13294,908,13290,932,13286,955,13281,978,13277,1001,13272,1024,13267,1047,13262,1070,13256,1092,13250,1115,13243,1137,13236,1159,13229,1185,13221,1209,13214,1232,13210,1253,13207,1273,13206,1292,13207,1309,13210,1325,13215,1340,13221,1353,13229,1366,13239,1377,13250,1388,13263,1397,13278,1406,13294,1413,13311,1420,13331,1426,13351,1432,13373,1436,13396,1462,13385,1486,13377,1508,13371,1527,13369,1545,13369,1561,13371,1575,13376,1587,13382,1598,13391,1607,13401,1615,13413,1622,13426,1628,13441,1633,13457,1637,13473,1640,13490,1642,13508,1644,13526,1646,13545,1647,13563,1649,13582,1650,13604,1652,13625,1655,13646,1658,13667,1662,13687,1668,13706,1675,13724,1684,13742,1695,13758,1707,13773,1723,13787,1740,13799,1761,13810,1784,13820,1811,13827,1841,13833,1875,13837,1859,13822,1844,13804,1832,13787,1823,13771,1817,13756,1814,13742,1814,13729,1816,13717,1820,13705,1826,13695,1835,13684,1844,13674,1855,13665,1867,13656,1880,13647,1894,13639,1908,13631,1931,13617,1952,13603,1972,13588,1990,13572,2007,13556,2023,13540,2037,13522,2050,13504,2062,13485,2072,13466,2081,13446,2089,13425,2096,13404,2101,13381,2105,13358,2108,13335,2110,13310,2110,13285,2110,13258xe" filled="t" fillcolor="#DBDCDD" stroked="f">
              <v:path arrowok="t"/>
              <v:fill/>
            </v:shape>
            <v:shape style="position:absolute;left:1530;top:13901;width:168;height:471" coordorigin="1530,13901" coordsize="168,471" path="m1559,13901l1553,13925,1547,13949,1542,13972,1539,13996,1535,14020,1533,14044,1531,14067,1530,14091,1530,14114,1531,14138,1532,14161,1534,14185,1537,14208,1540,14232,1545,14255,1550,14279,1555,14302,1562,14325,1569,14349,1576,14372,1593,14368,1611,14364,1629,14360,1646,14354,1662,14348,1676,14339,1687,14329,1695,14315,1698,14298,1697,14277,1691,14251,1686,14237,1681,14218,1676,14198,1671,14179,1667,14159,1662,14139,1658,14120,1653,14100,1649,14080,1643,14061,1638,14042,1631,14023,1624,14004,1616,13986,1607,13968,1597,13950,1586,13933,1573,13917,1559,13901xe" filled="t" fillcolor="#D4D6D7" stroked="f">
              <v:path arrowok="t"/>
              <v:fill/>
            </v:shape>
            <v:shape style="position:absolute;left:11836;top:8096;width:350;height:619" coordorigin="11836,8096" coordsize="350,619" path="m11906,8098l11881,8100,11869,8116,11857,8131,11854,8158,11851,8185,11848,8212,11844,8239,11841,8266,11839,8293,11837,8319,11836,8345,11836,8371,11838,8397,11842,8421,11847,8446,11856,8469,11866,8492,11880,8514,11896,8535,11906,8544,11906,8098xe" filled="t" fillcolor="#B9BBBD" stroked="f">
              <v:path arrowok="t"/>
              <v:fill/>
            </v:shape>
            <v:shape style="position:absolute;left:-2836;top:-1343;width:9077;height:12958" coordorigin="-2836,-1343" coordsize="9077,12958" path="m1813,11611l1833,11607,1852,11603,1872,11599,1892,11594,1911,11590,1931,11586,1950,11582,1970,11578,1989,11574,2009,11570,2029,11566,2048,11561,2068,11557,2087,11553,2090,11555,2146,11579,2222,11593,2240,11594,2259,11594,2335,11584,2410,11566,2542,11525,2655,11488,2767,11451,2879,11412,2990,11372,3101,11331,3211,11289,3322,11247,3432,11204,3541,11160,3651,11116,3761,11072,3870,11027,3979,10982,4089,10937,4198,10892,4308,10848,4417,10804,4527,10760,4637,10716,4641,10713,4657,10701,4673,10688,4688,10675,4704,10663,4720,10651,4736,10639,4752,10627,4769,10616,4786,10605,4803,10595,4821,10586,4834,10578,4851,10566,4866,10553,4878,10537,4887,10520,4893,10500,4894,10477,4896,10465,4903,10444,4911,10425,4921,10407,4933,10390,4946,10374,4960,10359,4974,10345,4989,10331,5005,10318,5020,10305,5036,10292,5050,10279,5064,10266,5099,10233,5134,10201,5170,10170,5206,10140,5243,10111,5280,10083,5318,10056,5357,10032,5396,10009,5437,9988,5478,9969,5520,9953,5563,9939,5608,9928,5653,9920,5699,9915,5747,9913,5795,9914,5846,9919,5897,9928,5905,9930,5927,9934,5948,9937,5969,9940,5990,9942,6010,9944,6030,9944,6049,9943,6068,9941,6086,9937,6103,9932,6120,9926,6137,9917,6152,9907,6168,9894,6182,9880,6196,9863,6209,9843,6219,9825,6228,9806,6234,9788,6238,9770,6240,9751,6241,9733,6240,9716,6237,9698,6233,9681,6227,9664,6220,9648,6212,9632,6203,9616,6193,9601,6182,9587,6170,9573,6157,9560,6144,9547,6121,9523,6100,9497,6082,9470,6066,9442,6051,9412,6038,9381,6026,9350,6014,9319,6003,9287,5991,9256,5979,9225,5966,9194,5951,9165,5935,9136,5917,9109,5896,9083,5872,9059,5846,9037,5816,9017,5781,9000,5778,8998,5767,8989,5757,8976,5747,8958,5738,8938,5731,8917,5726,8895,5723,8873,5722,8852,5723,8833,5728,8818,5738,8794,5746,8769,5753,8745,5758,8720,5762,8696,5764,8672,5765,8648,5765,8623,5764,8599,5763,8575,5760,8550,5757,8525,5754,8501,5750,8476,5746,8450,5742,8425,5738,8399,5734,8374,5731,8347,5728,8321,5734,8334,5742,8352,5750,8368,5758,8384,5766,8397,5775,8409,5785,8419,5796,8426,5808,8431,5820,8433,5834,8431,5850,8426,5867,8417,5885,8403,5899,8394,5915,8380,5928,8365,5938,8350,5944,8335,5948,8319,5950,8303,5950,8287,5948,8271,5945,8254,5940,8238,5935,8221,5930,8205,5924,8188,5919,8171,5914,8155,5895,8084,5875,8013,5855,7942,5833,7872,5811,7802,5788,7733,5765,7663,5741,7594,5716,7524,5692,7455,5666,7386,5641,7318,5615,7249,5590,7180,5564,7111,5538,7043,5512,6974,5487,6905,5461,6836,5436,6768,5423,6715,5409,6663,5394,6611,5378,6560,5360,6509,5342,6459,5323,6409,5303,6359,5283,6310,5262,6260,5240,6211,5218,6163,5196,6114,5173,6065,5150,6017,5127,5969,5103,5920,5080,5872,5056,5824,5033,5776,5004,5706,4975,5636,4948,5566,4920,5496,4894,5425,4867,5354,4841,5283,4815,5213,4788,5142,4761,5071,4734,5001,4707,4931,4678,4861,4649,4791,4619,4722,4587,4654,4555,4585,4521,4518,4485,4451,4448,4385,4465,4344,4486,4305,4509,4270,4535,4236,4562,4205,4591,4175,4622,4147,4654,4121,4687,4095,4720,4070,4755,4046,4789,4021,4824,3997,4858,3973,4892,3948,4925,3922,4957,3896,4988,3868,5018,3838,5046,3807,5048,3805,5057,3796,5069,3788,5082,3781,5095,3774,5109,3768,5123,3762,5136,3755,5149,3748,5160,3741,5169,3732,5175,3722,5179,3710,5180,3697,5176,3681,5169,3663,5157,3643,5148,3631,5135,3617,5122,3606,5108,3599,5094,3595,5080,3594,5066,3596,5051,3599,5037,3605,5023,3612,5009,3620,4994,3629,4980,3639,4967,3649,4953,3658,4940,3668,4927,3677,4913,3687,4899,3697,4885,3707,4871,3717,4857,3727,4843,3736,4828,3745,4814,3752,4799,3758,4785,3763,4770,3767,4755,3769,4741,3769,4726,3766,4712,3762,4698,3755,4683,3745,4669,3732,4655,3716,4645,3703,4637,3687,4631,3672,4629,3656,4629,3641,4631,3625,4635,3610,4640,3595,4648,3580,4656,3565,4666,3551,4677,3536,4688,3522,4699,3508,4711,3494,4722,3480,4733,3466,4743,3453,4750,3444,4763,3429,4776,3414,4790,3399,4803,3384,4780,3395,4756,3403,4732,3410,4708,3415,4684,3419,4659,3423,4634,3425,4609,3427,4584,3430,4560,3432,4535,3434,4510,3437,4486,3440,4461,3445,4437,3451,4414,3458,4390,3468,4367,3479,4345,3492,4323,3508,4312,3514,4304,3515,4300,3510,4298,3500,4300,3486,4303,3470,4307,3452,4311,3435,4315,3419,4318,3406,4314,3396,4301,3376,4287,3360,4271,3348,4254,3338,4235,3331,4215,3327,4194,3324,4172,3322,4150,3320,4145,3320,4122,3318,4080,3308,4042,3292,3993,3257,3966,3226,3942,3190,3887,3073,3842,2975,3798,2878,3753,2780,3709,2682,3665,2584,3621,2486,3577,2388,3533,2290,3489,2192,3445,2094,3401,1996,3357,1898,3313,1800,3269,1703,3225,1605,3180,1507,3136,1409,3091,1311,3047,1214,3044,1207,3037,1188,3029,1169,3022,1151,3014,1132,3006,1114,2997,1096,2989,1077,2980,1059,2971,1041,2962,1023,2953,1006,2944,988,2934,970,2925,953,2915,935,2905,918,2889,889,2873,859,2857,829,2841,799,2826,769,2810,739,2794,709,2777,680,2760,651,2742,623,2723,596,2703,569,2682,543,2659,519,2635,496,2609,474,2581,454,2551,436,2519,419,2485,405,2463,366,2420,288,2377,211,2333,133,2290,56,2259,0,1114,0,1119,6,1131,26,1143,49,1154,73,1165,99,1176,124,1187,149,1199,174,1211,199,1224,224,1236,248,1249,273,1262,297,1274,322,1287,346,1301,370,1314,394,1327,419,1340,443,1353,467,1366,492,1379,516,1391,540,1404,565,1419,615,1435,665,1453,714,1472,762,1493,810,1514,857,1537,904,1560,950,1584,996,1608,1042,1633,1087,1658,1132,1684,1178,1709,1223,1734,1268,1785,1359,1833,1451,1905,1599,1953,1701,2000,1804,2047,1907,2093,2010,2139,2113,2184,2216,2228,2320,2272,2424,2316,2528,2360,2632,2403,2736,2447,2840,2490,2945,2533,3049,2576,3153,2620,3257,2663,3361,2707,3465,2751,3569,2766,3605,2778,3638,2788,3668,2796,3696,2802,3723,2805,3747,2806,3770,2805,3792,2801,3812,2794,3831,2785,3850,2773,3867,2758,3884,2741,3901,2721,3918,2698,3935,2672,3952,2643,3969,2611,3987,2576,4006,2550,4019,2524,4032,2498,4044,2472,4056,2445,4068,2418,4079,2392,4091,2365,4103,2339,4114,2312,4126,2286,4138,2260,4151,2234,4164,2208,4177,2183,4191,2158,4206,2133,4221,2109,4238,2085,4255,2062,4273,2053,4293,2045,4312,2039,4331,2033,4350,2029,4370,2026,4389,2024,4409,2022,4429,2022,4449,2022,4470,2024,4499,2027,4526,2032,4550,2038,4573,2045,4593,2054,4611,2075,4641,2101,4661,2131,4672,2149,4674,2167,4674,2186,4671,2206,4666,2228,4658,2250,4649,2274,4636,2298,4621,2317,4608,2345,4587,2359,4577,2373,4568,2387,4560,2401,4554,2415,4550,2430,4549,2446,4550,2462,4555,2478,4563,2496,4576,2519,4601,2529,4617,2536,4635,2541,4653,2544,4672,2546,4691,2546,4711,2545,4731,2543,4751,2541,4771,2538,4790,2535,4814,2530,4834,2523,4853,2515,4871,2505,4888,2495,4905,2483,4921,2470,4937,2456,4952,2441,4967,2425,4981,2420,4985,2405,5000,2392,5014,2379,5028,2368,5043,2358,5058,2350,5073,2343,5089,2337,5104,2333,5120,2331,5136,2330,5152,2331,5169,2334,5185,2338,5202,2345,5219,2353,5236,2363,5253,2375,5271,2390,5289,2407,5300,2425,5310,2443,5316,2461,5321,2479,5323,2496,5324,2514,5322,2532,5320,2549,5316,2567,5311,2584,5306,2602,5300,2619,5294,2637,5288,2654,5282,2678,5275,2702,5267,2726,5259,2750,5251,2774,5243,2798,5234,2822,5226,2846,5218,2870,5209,2893,5201,2917,5192,2941,5183,2965,5175,2988,5166,3012,5157,3036,5148,3060,5140,3083,5131,3107,5122,3131,5113,3155,5105,3179,5098,3202,5092,3224,5088,3245,5086,3265,5086,3284,5087,3320,5095,3352,5109,3382,5130,3410,5159,3423,5175,3435,5194,3447,5214,3458,5236,3469,5260,3485,5298,3501,5337,3517,5375,3532,5414,3547,5453,3561,5492,3576,5531,3590,5570,3604,5609,3618,5648,3632,5687,3646,5727,3660,5766,3674,5805,3689,5844,3703,5883,3718,5921,3734,5960,3749,5999,3765,6037,3781,6085,3798,6133,3815,6180,3834,6228,3853,6274,3872,6321,3893,6367,3913,6413,3934,6459,3956,6505,3977,6551,3998,6597,4020,6643,4041,6689,4062,6735,4083,6781,4103,6827,4123,6873,4142,6920,4161,6967,4166,6985,4172,7004,4177,7023,4183,7042,4189,7062,4194,7081,4200,7100,4206,7119,4212,7138,4218,7157,4224,7176,4230,7195,4237,7214,4243,7233,4273,7317,4303,7400,4331,7484,4359,7568,4387,7652,4415,7736,4442,7821,4469,7905,4497,7989,4525,8073,4553,8157,4581,8241,4610,8325,4639,8409,4670,8492,4701,8575,4733,8658,4767,8740,4801,8822,4837,8903,4855,8945,4869,8983,4881,9020,4890,9054,4896,9086,4899,9117,4899,9145,4896,9172,4890,9197,4881,9221,4869,9244,4854,9265,4835,9285,4814,9305,4789,9323,4761,9341,4729,9358,4695,9375,4657,9392,4615,9408,4599,9414,4580,9420,4561,9426,4542,9432,4523,9438,4504,9444,4447,9463,4321,9510,4196,9558,4071,9606,3946,9655,3821,9704,3696,9753,3571,9802,3446,9851,3322,9901,3197,9950,3072,10000,2947,10049,2822,10098,2698,10147,2573,10195,2447,10244,2322,10292,2197,10339,2071,10386,1945,10433,1940,10434,1919,10440,1898,10447,1878,10455,1859,10464,1841,10473,1823,10484,1807,10496,1793,10510,1779,10525,1767,10541,1757,10560,1748,10580,1741,10602,1737,10626,1730,10667,1729,10689,1730,10708,1742,10738,1765,10758,1781,10765,1801,10771,1824,10775,1851,10778,1881,10780,1915,10780,1947,10778,1978,10773,2008,10766,2037,10756,2065,10745,2091,10732,2118,10718,2143,10703,2168,10687,2193,10671,2218,10654,2242,10637,2267,10620,2292,10604,2317,10588,2343,10573,2369,10560,2396,10547,2424,10537,2462,10525,2499,10516,2535,10509,2569,10504,2601,10502,2633,10503,2662,10506,2691,10513,2718,10522,2743,10534,2767,10549,2790,10567,2811,10588,2830,10612,2848,10639,2864,10670,2878,10704,2891,10742,2902,10783,2911,10827,2879,10798,2848,10774,2818,10755,2789,10741,2760,10731,2733,10725,2707,10723,2681,10725,2656,10730,2633,10738,2610,10748,2587,10761,2566,10776,2545,10792,2526,10811,2507,10830,2488,10850,2471,10871,2454,10892,2437,10913,2410,10949,2382,10985,2353,11021,2325,11056,2296,11090,2266,11123,2236,11154,2204,11185,2172,11215,2138,11243,2104,11269,2068,11294,2031,11317,1992,11339,1951,11358,1909,11375,1864,11390,1818,11402,1770,11413,1719,11420,1753,11423,1781,11427,1804,11432,1822,11439,1836,11446,1845,11455,1851,11465,1854,11475,1854,11486,1851,11497,1847,11509,1841,11521,1834,11534,1827,11546,1820,11558,1813,11570,1807,11582,1802,11593,1799,11604,1798,11614,1813,11611xe" filled="t" fillcolor="#545557" stroked="f">
              <v:path arrowok="t"/>
              <v:fill/>
            </v:shape>
            <v:shape style="position:absolute;left:-2836;top:-1343;width:9077;height:12958" coordorigin="-2836,-1343" coordsize="9077,12958" path="m4,263l48,244,91,225,134,204,177,183,219,162,261,140,304,118,346,96,388,74,431,52,474,31,517,11,541,0,0,0,0,264,4,263xe" filled="t" fillcolor="#545557" stroked="f">
              <v:path arrowok="t"/>
              <v:fill/>
            </v:shape>
            <v:shape style="position:absolute;left:4924;top:3198;width:3465;height:5520" coordorigin="4924,3198" coordsize="3465,5520" path="m7663,5696l7640,5699,7616,5703,7592,5706,7569,5710,7545,5712,7522,5714,7499,5714,7476,5713,7453,5709,7431,5703,7409,5693,7388,5681,7367,5664,7347,5644,7340,5640,7318,5628,7301,5614,7286,5598,7275,5581,7265,5564,7258,5545,7253,5526,7249,5506,7247,5485,7246,5465,7245,5444,7244,5424,7244,5404,7241,5331,7237,5260,7233,5188,7227,5116,7221,5044,7215,4973,7208,4901,7200,4829,7192,4758,7183,4687,7174,4615,7165,4544,7156,4473,7146,4401,7136,4330,7126,4259,7117,4188,7107,4116,7097,4045,7087,3974,7082,3935,7076,3897,7070,3858,7063,3820,7057,3781,7050,3743,7043,3704,7037,3666,7030,3627,7025,3589,7019,3550,7015,3511,7011,3472,7008,3433,7006,3394,7005,3355,7006,3316,7007,3277,7010,3237,7015,3198,6966,3224,6917,3249,6867,3273,6817,3297,6766,3319,6715,3341,6664,3363,6613,3385,6562,3407,6511,3429,6460,3451,6409,3474,6359,3497,6309,3522,6260,3547,6211,3574,6163,3602,6116,3632,6070,3664,6025,3698,5999,3732,5977,3766,5961,3802,5948,3838,5940,3876,5936,3914,5935,3933,5935,3953,5938,3993,5943,4034,5951,4076,5962,4127,5972,4178,5983,4229,5992,4280,6002,4331,6011,4382,6020,4433,6028,4485,6036,4536,6044,4587,6052,4638,6059,4690,6066,4741,6073,4793,6079,4844,6085,4896,6091,4948,6096,4999,6102,5051,6107,5103,6114,5180,6120,5248,6125,5308,6128,5361,6130,5406,6129,5445,6119,5506,6080,5564,6033,5586,5968,5601,5880,5612,5828,5618,5769,5625,5703,5634,5679,5637,5655,5640,5631,5643,5607,5646,5583,5648,5560,5651,5536,5653,5512,5656,5488,5659,5464,5661,5440,5664,5416,5667,5392,5670,5368,5673,5344,5676,5320,5679,5297,5683,5273,5686,5249,5690,5225,5695,5223,5695,5203,5699,5183,5702,5163,5705,5143,5709,5103,5716,5064,5726,5026,5739,4990,5756,4956,5779,4924,5809,4946,5859,4967,5908,4988,5958,5009,6007,5031,6057,5052,6106,5073,6156,5094,6205,5116,6255,5137,6304,5158,6354,5179,6403,5201,6453,5222,6502,5243,6552,5264,6601,5286,6651,5307,6700,5328,6750,5349,6799,5415,6838,5481,6865,5548,6882,5617,6890,5651,6891,5685,6891,5754,6887,5824,6879,5893,6870,5927,6865,5962,6861,5996,6857,6031,6854,6064,6852,6090,6852,6115,6853,6138,6855,6160,6859,6181,6864,6200,6871,6218,6879,6235,6889,6250,6900,6264,6913,6276,6928,6287,6944,6296,6962,6304,6982,6310,7004,6314,7027,6317,7052,6318,7080,6319,7148,6323,7216,6327,7284,6333,7351,6341,7419,6349,7487,6357,7554,6366,7622,6376,7689,6385,7757,6394,7824,6402,7892,6409,7959,6416,8027,6421,8095,6425,8163,6427,8231,6428,8299,6426,8368,6422,8436,6421,8456,6420,8476,6420,8496,6421,8516,6424,8536,6427,8555,6431,8575,6436,8594,6442,8613,6450,8632,6459,8650,6469,8668,6481,8685,6494,8702,6508,8718,6558,8696,6607,8674,6656,8652,6706,8630,6755,8609,6805,8587,6854,8565,6903,8543,6953,8521,7002,8500,7052,8478,7101,8456,7150,8434,7200,8412,7249,8391,7299,8369,7348,8347,7397,8325,7447,8303,7496,8282,7491,8211,7485,8141,7480,8070,7475,8000,7470,7929,7465,7859,7460,7788,7455,7717,7450,7647,7444,7576,7439,7506,7433,7435,7427,7365,7421,7295,7415,7224,7408,7154,7401,7084,7393,7013,7385,6943,7377,6873,7373,6840,7371,6809,7371,6779,7372,6752,7375,6727,7380,6704,7386,6683,7395,6664,7405,6647,7416,6631,7430,6617,7445,6605,7462,6594,7481,6585,7502,6578,7525,6572,7550,6567,7577,6564,7606,6562,7636,6562,7636,6554,7635,6528,7636,6505,7641,6485,7648,6468,7658,6453,7670,6440,7684,6430,7701,6423,7719,6418,7740,6416,7763,6416,7787,6418,7806,6420,7826,6421,7846,6421,7866,6420,7886,6419,7906,6417,7926,6415,7946,6413,7965,6410,7985,6408,8004,6405,8024,6403,8043,6401,8063,6400,8082,6399,8101,6399,8120,6399,8138,6401,8175,6404,8208,6405,8238,6402,8264,6397,8287,6390,8307,6380,8339,6355,8361,6322,8376,6284,8384,6242,8387,6219,8388,6196,8389,6173,8389,6149,8389,6125,8389,6102,8388,6076,8382,6036,8372,5998,8359,5960,8343,5923,8325,5886,8305,5851,8283,5816,8261,5781,8249,5764,8237,5772,8218,5788,8203,5804,8182,5839,8168,5875,8157,5910,8151,5928,8143,5949,8135,5968,8127,5986,8117,6002,8105,6015,8091,6026,8075,6033,8055,6035,8032,6032,8005,6023,7987,6012,7972,6000,7962,5985,7954,5969,7950,5951,7949,5932,7951,5912,7955,5892,7962,5871,7972,5844,7978,5821,7981,5801,7982,5784,7979,5770,7974,5759,7967,5750,7958,5742,7947,5737,7935,5733,7922,5730,7908,5728,7894,5727,7879,5726,7864,5726,7850,5725,7835,5723,7822,5721,7810,5718,7799,5714,7777,5705,7755,5699,7733,5695,7710,5694,7687,5695,7663,5696xe" filled="t" fillcolor="#D0D2D3" stroked="f">
              <v:path arrowok="t"/>
              <v:fill/>
            </v:shape>
            <v:shape style="position:absolute;left:6529;top:9320;width:2627;height:4063" coordorigin="6529,9320" coordsize="2627,4063" path="m6583,10418l6578,10437,6581,10447,6588,10466,6594,10485,6601,10504,6607,10523,6614,10542,6621,10560,6627,10579,6647,10636,6672,10712,6726,10900,6764,11031,6801,11161,6838,11292,6875,11423,6913,11553,6950,11684,6987,11815,7024,11945,7061,12076,7098,12207,7135,12337,7172,12468,7210,12599,7247,12729,7284,12860,7321,12991,7358,13121,7395,13252,7432,13383,7435,13379,7446,13361,7456,13342,7464,13323,7471,13304,7477,13285,7482,13266,7487,13246,7490,13226,7493,13206,7495,13186,7496,13166,7497,13146,7498,13126,7498,13105,7498,13065,7498,13033,7497,13000,7495,12967,7494,12935,7492,12902,7490,12869,7488,12837,7486,12804,7484,12772,7483,12739,7482,12706,7482,12674,7483,12641,7484,12608,7486,12576,7490,12543,7494,12510,7500,12478,7507,12445,7516,12412,7516,12410,7523,12387,7529,12366,7535,12345,7543,12327,7552,12310,7564,12294,7578,12281,7596,12271,7618,12263,7645,12257,7671,12253,7697,12249,7723,12245,7750,12241,7776,12237,7802,12232,7828,12228,7854,12223,7880,12218,7906,12214,7932,12209,7958,12204,7985,12199,8011,12194,8037,12189,8063,12184,8089,12180,8115,12175,8141,12170,8167,12165,8218,12147,8268,12127,8316,12105,8363,12081,8410,12056,8455,12029,8500,12000,8543,11971,8587,11941,8630,11910,8672,11879,8714,11847,8756,11815,8799,11783,8841,11751,8883,11720,8926,11689,8969,11659,9013,11630,9058,11601,9066,11596,9085,11585,9102,11573,9118,11561,9132,11548,9143,11533,9151,11516,9156,11497,9156,11474,9154,11465,9142,11442,9128,11423,9121,11416,9094,11428,9067,11437,9040,11443,9012,11446,8984,11448,8956,11447,8927,11446,8899,11444,8870,11441,8841,11438,8813,11436,8784,11434,8756,11433,8728,11434,8700,11437,8673,11442,8646,11450,8620,11461,8594,11475,8569,11493,8561,11500,8548,11511,8534,11524,8520,11537,8506,11550,8491,11562,8477,11575,8462,11587,8447,11598,8433,11607,8418,11616,8403,11622,8389,11627,8374,11629,8360,11629,8346,11626,8332,11620,8319,11611,8302,11594,8293,11581,8286,11567,8283,11553,8282,11538,8283,11523,8286,11508,8291,11493,8297,11478,8305,11462,8313,11447,8322,11431,8331,11415,8340,11399,8349,11384,8358,11368,8366,11353,8373,11337,8379,11322,8380,11322,8387,11303,8395,11285,8404,11267,8413,11249,8422,11231,8389,11232,8356,11234,8323,11235,8290,11237,8257,11238,8224,11239,8192,11240,8159,11242,8126,11243,8093,11244,8060,11246,8027,11247,7994,11249,7962,11251,7929,11253,7896,11256,7864,11258,7831,11261,7798,11265,7766,11268,7748,11270,7720,11272,7694,11272,7671,11270,7650,11267,7631,11261,7614,11254,7600,11245,7587,11233,7576,11220,7567,11204,7559,11187,7553,11167,7549,11144,7546,11120,7544,11093,7544,11064,7544,11014,7543,10965,7542,10916,7541,10866,7539,10817,7537,10768,7535,10718,7533,10669,7531,10619,7528,10570,7526,10521,7524,10471,7523,10422,7521,10373,7520,10324,7520,10274,7520,10225,7520,10176,7522,10127,7524,10078,7525,10040,7525,10001,7524,9962,7523,9924,7521,9885,7519,9846,7517,9807,7516,9768,7515,9729,7516,9690,7517,9651,7521,9613,7526,9575,7533,9537,7543,9500,7555,9463,7570,9426,7589,9390,7611,9355,7637,9320,7588,9344,7539,9366,7489,9388,7439,9409,7389,9430,7339,9450,7289,9471,7238,9491,7188,9510,7138,9531,7087,9551,7037,9572,6988,9593,6938,9615,6889,9638,6840,9662,6792,9687,6744,9713,6697,9740,6651,9769,6633,9786,6617,9804,6602,9822,6589,9840,6566,9877,6548,9915,6536,9955,6530,9996,6529,10017,6529,10038,6534,10083,6538,10105,6544,10128,6551,10152,6560,10176,6564,10186,6570,10204,6576,10222,6580,10241,6584,10260,6588,10279,6590,10298,6592,10318,6592,10338,6592,10358,6590,10378,6587,10398,6583,10418xe" filled="t" fillcolor="#CCCED0" stroked="f">
              <v:path arrowok="t"/>
              <v:fill/>
            </v:shape>
            <v:shape style="position:absolute;left:2087;top:10341;width:3695;height:1700" coordorigin="2087,10341" coordsize="3695,1700" path="m2341,11466l2214,11510,2087,11553,2089,11557,2098,11574,2107,11592,2117,11610,2126,11628,2135,11645,2144,11663,2153,11681,2159,11701,2163,11721,2167,11741,2169,11762,2170,11784,2171,11806,2172,11827,2173,11849,2174,11870,2177,11891,2180,11911,2185,11930,2191,11948,2200,11966,2211,11982,2224,11996,2241,12009,2261,12021,2284,12030,2305,12036,2325,12039,2345,12041,2365,12040,2386,12039,2406,12035,2426,12031,2446,12025,2466,12019,2486,12012,2507,12004,2527,11997,2547,11989,2567,11981,2588,11973,2608,11966,2628,11959,2649,11953,2669,11948,2690,11944,2698,11943,2707,11943,2715,11943,2722,11943,2742,11943,2762,11944,2782,11944,2802,11944,2821,11943,2841,11941,2970,11917,3099,11893,3229,11869,3358,11846,3488,11822,3617,11799,3746,11776,3876,11754,4006,11732,4135,11710,4265,11689,4395,11668,4525,11648,4655,11629,4785,11610,4915,11592,5046,11575,5176,11559,5307,11544,5438,11530,5450,11529,5470,11526,5489,11523,5509,11519,5529,11516,5548,11512,5568,11507,5587,11503,5607,11498,5626,11493,5646,11488,5665,11483,5685,11478,5704,11473,5723,11468,5743,11463,5762,11458,5782,11454,5772,11418,5763,11383,5754,11347,5744,11312,5735,11276,5726,11240,5717,11205,5707,11169,5697,11134,5687,11099,5676,11064,5665,11029,5653,10994,5641,10960,5628,10926,5613,10892,5598,10859,5582,10826,5565,10793,5546,10761,5535,10740,5526,10717,5519,10694,5513,10669,5508,10644,5503,10618,5500,10592,5497,10566,5493,10541,5489,10515,5485,10491,5480,10468,5474,10446,5466,10425,5456,10406,5445,10389,5431,10375,5414,10362,5395,10353,5372,10346,5351,10342,5328,10341,5306,10341,5283,10343,5260,10346,5236,10351,5212,10357,5188,10365,5164,10373,5140,10381,5115,10391,5090,10401,5066,10411,5041,10421,5016,10432,4991,10442,4967,10451,4942,10461,4918,10469,4894,10477,4877,10484,4858,10491,4840,10498,4821,10505,4802,10512,4784,10520,4770,10516,4750,10512,4730,10511,4711,10512,4694,10516,4678,10523,4662,10531,4648,10542,4634,10554,4621,10568,4608,10584,4597,10601,4472,10650,4347,10699,4222,10748,4097,10798,3972,10847,3848,10897,3723,10946,3598,10995,3473,11044,3348,11093,3223,11141,3098,11189,2972,11237,2846,11284,2721,11331,2594,11377,2468,11422,2341,11466xe" filled="t" fillcolor="#FDFDFD" stroked="f">
              <v:path arrowok="t"/>
              <v:fill/>
            </v:shape>
            <v:shape style="position:absolute;left:5349;top:6702;width:1204;height:2145" coordorigin="5349,6702" coordsize="1204,2145" path="m5349,6799l5371,6881,5395,6962,5418,7044,5443,7124,5468,7205,5494,7286,5521,7366,5548,7446,5575,7526,5603,7606,5631,7686,5659,7766,5687,7845,5716,7925,5744,8005,5773,8084,5801,8164,5830,8244,5858,8323,5885,8403,5916,8478,5945,8544,5971,8604,5995,8656,6017,8702,6039,8741,6060,8773,6082,8799,6103,8820,6126,8834,6150,8843,6176,8847,6205,8846,6236,8840,6270,8830,6309,8815,6351,8796,6398,8773,6450,8747,6508,8718,6515,8704,6525,8685,6546,8557,6551,8466,6553,8375,6552,8285,6549,8194,6544,8104,6538,8013,6530,7923,6521,7833,6511,7743,6500,7652,6489,7562,6478,7472,6468,7382,6458,7292,6448,7202,6440,7112,6433,7021,6427,6931,6424,6840,6423,6822,6411,6775,6389,6741,6357,6719,6319,6706,6275,6702,6251,6702,6182,6709,6139,6714,6095,6718,6051,6723,6007,6728,5963,6733,5919,6737,5875,6742,5832,6747,5788,6752,5744,6756,5700,6761,5656,6766,5612,6771,5569,6775,5525,6780,5481,6785,5437,6790,5393,6794,5349,6799xe" filled="t" fillcolor="#FDFDFD" stroked="f">
              <v:path arrowok="t"/>
              <v:fill/>
            </v:shape>
            <v:shape style="position:absolute;left:6395;top:9769;width:257;height:668" coordorigin="6395,9769" coordsize="257,668" path="m6458,10141l6467,10158,6476,10176,6485,10194,6493,10212,6500,10231,6508,10249,6515,10268,6522,10287,6529,10306,6536,10324,6543,10343,6550,10362,6557,10381,6564,10400,6571,10419,6578,10437,6587,10432,6605,10419,6620,10404,6632,10388,6640,10372,6646,10355,6650,10337,6652,10319,6652,10301,6652,10282,6650,10263,6647,10245,6645,10226,6643,10208,6641,10191,6639,10170,6637,10148,6636,10127,6634,10106,6633,10085,6632,10064,6631,10042,6630,10021,6630,10000,6630,9979,6630,9958,6631,9937,6632,9916,6633,9895,6635,9874,6637,9853,6640,9832,6643,9811,6647,9790,6651,9769,6615,9774,6582,9779,6551,9786,6523,9795,6497,9805,6475,9816,6455,9829,6438,9844,6424,9860,6413,9877,6404,9896,6398,9916,6395,9938,6395,9962,6398,9987,6404,10014,6413,10042,6424,10072,6439,10104,6456,10138,6458,10141xe" filled="t" fillcolor="#F1F2F2" stroked="f">
              <v:path arrowok="t"/>
              <v:fill/>
            </v:shape>
            <v:shape style="position:absolute;left:2951;top:979;width:2864;height:2529" coordorigin="2951,979" coordsize="2864,2529" path="m2997,1386l3044,1490,3090,1595,3136,1700,3182,1805,3228,1910,3274,2014,3320,2119,3366,2224,3412,2329,3458,2434,3504,2538,3550,2643,3596,2748,3642,2853,3688,2957,3735,3062,3781,3167,3827,3271,3874,3376,3902,3430,3946,3481,4001,3507,4017,3508,4034,3508,4089,3494,4131,3472,4147,3463,4165,3455,4183,3447,4202,3441,4221,3434,4241,3429,4260,3423,4280,3418,4299,3412,4318,3406,4393,3368,4468,3331,4544,3294,4620,3259,4696,3224,4772,3190,4849,3156,4925,3122,5002,3087,5078,3053,5154,3018,5230,2982,5306,2946,5381,2909,5455,2870,5529,2830,5602,2789,5674,2746,5745,2701,5815,2654,5813,2577,5810,2499,5805,2422,5798,2345,5790,2269,5781,2192,5771,2116,5759,2040,5747,1964,5734,1889,5720,1813,5705,1737,5691,1662,5676,1586,5660,1511,5645,1435,5629,1360,5614,1284,5599,1209,5585,1133,5585,1133,5579,1109,5563,1067,5540,1035,5511,1010,5476,992,5434,982,5387,979,5362,980,5322,983,5283,986,5244,989,5205,993,5166,996,5127,1000,5088,1004,5049,1008,5010,1013,4971,1018,4932,1023,4893,1028,4854,1034,4816,1040,4777,1047,4738,1054,4700,1062,4661,1070,4623,1078,4584,1087,4568,1077,4551,1067,4534,1057,4518,1047,4501,1038,4484,1029,4466,1021,4449,1014,4430,1007,4412,1002,4393,998,4373,995,4352,993,4331,993,4309,995,4251,1001,4194,1007,4136,1013,4079,1018,4021,1024,3964,1030,3907,1036,3849,1041,3792,1048,3734,1054,3677,1060,3620,1067,3563,1075,3505,1082,3448,1090,3391,1099,3334,1107,3277,1117,3220,1127,3163,1138,3125,1145,3083,1155,3044,1168,3009,1188,2980,1216,2959,1256,2951,1281,2997,1386xe" filled="t" fillcolor="#FEFEFE" stroked="f">
              <v:path arrowok="t"/>
              <v:fill/>
            </v:shape>
            <v:shape style="position:absolute;left:2485;top:230;width:2574;height:1050" coordorigin="2485,230" coordsize="2574,1050" path="m2534,389l2485,405,2508,449,2531,492,2555,536,2578,580,2601,624,2625,668,2648,711,2695,799,2741,887,2788,974,2835,1062,2881,1149,2928,1237,2951,1281,3033,1271,3115,1261,3196,1252,3278,1242,3360,1232,3441,1223,3523,1213,3605,1203,3686,1194,3768,1184,3850,1174,3931,1165,4013,1155,4095,1145,4176,1135,4258,1126,4339,1116,4421,1106,4503,1097,4584,1087,4596,1054,4609,1023,4623,992,4638,962,4654,933,4671,904,4689,876,4708,848,4727,821,4747,795,4767,768,4788,743,4810,717,4831,691,4853,666,4875,641,4897,615,4919,590,4941,564,4962,539,4972,528,4983,514,4995,501,5007,487,5019,473,5029,458,5038,443,5046,428,5052,412,5057,395,5058,377,5057,359,5053,340,5046,319,5040,310,5025,297,5005,287,4983,280,4964,278,4957,278,4931,282,4910,290,4893,302,4879,316,4868,333,4859,352,4853,373,4847,394,4842,416,4837,438,4829,462,4820,483,4809,503,4797,520,4783,535,4768,548,4751,559,4733,569,4714,577,4695,583,4674,589,4653,593,4630,596,4608,598,4584,599,4560,598,4538,593,4520,585,4504,575,4490,562,4479,548,4469,531,4461,513,4455,493,4449,472,4444,450,4439,427,4439,422,4433,399,4426,378,4417,359,4407,341,4395,325,4382,311,4367,298,4351,288,4333,279,4314,272,4293,268,4271,265,4247,264,4222,265,4199,267,4175,269,4151,271,4127,273,4103,275,4080,276,4056,278,4032,280,4008,282,3984,283,3960,285,3937,287,3913,288,3889,290,3865,291,3841,293,3817,294,3794,296,3770,297,3746,299,3730,300,3712,303,3694,306,3676,309,3658,311,3640,313,3622,314,3605,313,3589,310,3573,305,3557,298,3543,287,3529,273,3517,255,3506,233,3453,231,3400,230,3348,231,3296,234,3244,237,3192,242,3141,248,3089,255,3038,263,2987,272,2936,282,2886,293,2835,305,2785,317,2734,330,2684,344,2634,358,2584,373,2534,389xe" filled="t" fillcolor="#D3D4D6" stroked="f">
              <v:path arrowok="t"/>
              <v:fill/>
            </v:shape>
            <v:shape style="position:absolute;left:7089;top:2856;width:333;height:276" coordorigin="7089,2856" coordsize="333,276" path="m7090,3132l7111,3128,7130,3123,7150,3117,7169,3111,7188,3103,7206,3095,7224,3087,7242,3078,7259,3068,7277,3058,7294,3048,7311,3038,7329,3028,7346,3017,7363,3007,7381,2997,7398,2987,7416,2978,7417,2958,7420,2934,7422,2911,7422,2893,7392,2872,7366,2864,7340,2859,7315,2856,7291,2857,7267,2860,7244,2866,7223,2874,7202,2885,7183,2897,7165,2913,7149,2930,7135,2949,7122,2970,7111,2993,7102,3018,7096,3044,7091,3072,7089,3101,7090,3132xe" filled="t" fillcolor="#474749" stroked="f">
              <v:path arrowok="t"/>
              <v:fill/>
            </v:shape>
            <v:shape style="position:absolute;left:4397;top:3698;width:1894;height:2143" coordorigin="4397,3698" coordsize="1894,2143" path="m4397,4487l4400,4505,4404,4524,4410,4543,4418,4562,4443,4624,4469,4687,4494,4749,4519,4811,4545,4874,4570,4936,4595,4998,4621,5061,4646,5123,4671,5186,4697,5248,4722,5310,4747,5373,4773,5435,4798,5498,4823,5560,4848,5622,4874,5685,4899,5747,4924,5809,4935,5815,4954,5823,4973,5830,4992,5835,5011,5838,5030,5840,5049,5841,5068,5841,5087,5840,5106,5838,5125,5836,5145,5834,5164,5831,5183,5828,5203,5826,5222,5823,5263,5818,5305,5813,5346,5807,5387,5800,5429,5794,5470,5788,5511,5781,5553,5775,5594,5769,5635,5763,5677,5757,5718,5752,5760,5748,5801,5745,5843,5742,5885,5740,5926,5739,5968,5740,6010,5741,6052,5744,6083,5746,6111,5746,6137,5745,6160,5742,6182,5738,6201,5732,6219,5725,6234,5716,6247,5705,6259,5693,6268,5679,6276,5663,6282,5646,6287,5627,6290,5606,6291,5584,6291,5559,6289,5534,6287,5506,6282,5477,6268,5388,6255,5299,6241,5210,6228,5121,6215,5032,6201,4944,6189,4855,6176,4766,6163,4677,6150,4588,6138,4499,6125,4410,6113,4321,6100,4232,6088,4143,6075,4054,6063,3965,6050,3876,6038,3787,6025,3698,5947,3734,5869,3770,5791,3807,5713,3843,5635,3880,5558,3917,5480,3953,5402,3990,5323,4026,5245,4062,5167,4097,5088,4132,5009,4166,4930,4200,4851,4233,4771,4265,4691,4297,4610,4327,4529,4357,4448,4385,4443,4389,4427,4404,4414,4419,4405,4435,4400,4452,4397,4469,4397,4487xe" filled="t" fillcolor="#FEFEFE" stroked="f">
              <v:path arrowok="t"/>
              <v:fill/>
            </v:shape>
            <v:shape style="position:absolute;left:11740;top:8131;width:259;height:517" coordorigin="11740,8131" coordsize="259,517" path="m11891,8647l11906,8644,11906,8233,11892,8199,11881,8176,11870,8154,11857,8131,11834,8151,11814,8171,11796,8192,11782,8213,11769,8234,11759,8257,11752,8279,11746,8302,11742,8325,11740,8348,11740,8372,11741,8395,11744,8419,11747,8443,11752,8467,11757,8490,11763,8514,11770,8538,11777,8561,11785,8584,11791,8601,11801,8617,11826,8639,11857,8648,11874,8649,11891,8647xe" filled="t" fillcolor="#4B4B4D" stroked="f">
              <v:path arrowok="t"/>
              <v:fill/>
            </v:shape>
            <v:shape style="position:absolute;left:-1187;top:5642;width:5432;height:5224" coordorigin="-1187,5642" coordsize="5432,5224" path="m1004,10851l1042,10837,1080,10822,1117,10808,1155,10793,1193,10778,1231,10764,1268,10750,1306,10736,1344,10723,1383,10710,1421,10698,1460,10686,1498,10675,1537,10664,1577,10655,1616,10646,1656,10638,1696,10632,1736,10626,1740,10625,1759,10620,1778,10615,1798,10611,1817,10608,1837,10604,1875,10595,1912,10582,1946,10562,1977,10533,1995,10483,2009,10433,2021,10382,2030,10332,2037,10282,2041,10231,2043,10181,2043,10131,2042,10081,2038,10031,2033,9981,2026,9931,2019,9881,2010,9832,2001,9783,1990,9733,1980,9684,1969,9636,1957,9587,1946,9539,1926,9453,1908,9366,1890,9279,1874,9192,1859,9105,1844,9017,1830,8930,1817,8843,1803,8755,1790,8668,1777,8580,1764,8493,1750,8405,1736,8318,1721,8231,1706,8144,1690,8057,1672,7970,1654,7883,1634,7797,1629,7773,1626,7750,1625,7728,1625,7707,1627,7687,1631,7668,1636,7651,1643,7634,1651,7618,1661,7603,1673,7589,1685,7576,1700,7564,1715,7553,1733,7543,1751,7534,1771,7526,1792,7519,1814,7513,1837,7508,1873,7501,1909,7493,1945,7486,1981,7478,2017,7471,2052,7463,2088,7455,2124,7448,2160,7440,2196,7432,2232,7424,2267,7417,2303,7409,2339,7402,2375,7394,2411,7387,2447,7380,2483,7374,2519,7367,2556,7361,2629,7348,2703,7337,2777,7326,2851,7315,2925,7305,2999,7295,3073,7285,3147,7275,3221,7265,3295,7254,3369,7244,3443,7232,3516,7221,3590,7208,3663,7194,3737,7180,3810,7164,3883,7148,3955,7130,4028,7110,4071,7098,4112,7084,4150,7068,4183,7046,4211,7018,4232,6981,4245,6934,4235,6883,4223,6832,4209,6782,4194,6733,4178,6684,4160,6636,4141,6588,4121,6541,4100,6494,4078,6447,4056,6401,4034,6355,4011,6308,3988,6262,3965,6216,3943,6170,3921,6123,3900,6076,3879,6029,3859,5982,3840,5972,3821,5963,3802,5955,3783,5947,3764,5940,3744,5933,3725,5927,3705,5922,3685,5918,3665,5914,3646,5911,3626,5909,3606,5908,3586,5908,3566,5908,3546,5910,3526,5913,3506,5916,3486,5921,3466,5927,3376,5954,3285,5979,3194,6001,3102,6020,3010,6037,2918,6053,2825,6068,2732,6081,2639,6093,2546,6105,2453,6117,2360,6129,2267,6141,2174,6154,2082,6168,1989,6184,1897,6201,1805,6220,1714,6241,1623,6265,1600,6271,1578,6276,1556,6279,1536,6281,1516,6281,1498,6280,1480,6278,1463,6274,1447,6268,1432,6261,1417,6253,1403,6242,1390,6231,1377,6217,1365,6203,1353,6186,1342,6168,1332,6148,1322,6126,1312,6103,1304,6081,1296,6059,1290,6036,1284,6013,1278,5990,1272,5966,1267,5943,1261,5919,1256,5896,1250,5873,1243,5850,1236,5828,1228,5805,1218,5784,1208,5762,1197,5742,1184,5721,1169,5702,1153,5683,1135,5665,1119,5658,1100,5651,1081,5646,1062,5643,1043,5642,1023,5643,1004,5646,985,5651,966,5658,921,5676,876,5694,830,5711,785,5728,739,5745,693,5761,647,5777,602,5793,556,5809,510,5824,464,5840,372,5872,281,5906,190,5940,100,5977,32,6009,0,6032,0,7882,34,7879,73,7880,108,7883,139,7889,168,7899,194,7912,217,7929,238,7950,257,7975,274,8004,289,8038,303,8077,316,8121,328,8169,339,8223,350,8283,369,8398,389,8512,410,8626,432,8740,453,8855,475,8969,498,9083,520,9196,543,9310,566,9424,589,9538,613,9652,636,9766,659,9879,682,9993,704,10107,727,10221,749,10335,771,10449,792,10563,799,10608,802,10628,804,10649,807,10669,811,10689,815,10709,820,10728,826,10747,833,10765,842,10782,853,10798,865,10813,880,10827,898,10839,918,10849,941,10858,966,10866,1004,10851xe" filled="t" fillcolor="#E1E2E3" stroked="f">
              <v:path arrowok="t"/>
              <v:fill/>
            </v:shape>
            <v:shape style="position:absolute;left:-924;top:7721;width:1890;height:3430" coordorigin="-924,7721" coordsize="1890,3430" path="m108,11150l132,11143,173,11128,215,11114,257,11101,300,11090,342,11079,385,11068,428,11058,471,11048,514,11038,557,11027,600,11016,642,11005,684,10992,726,10979,768,10964,809,10948,849,10930,889,10911,928,10889,966,10866,955,10775,942,10685,928,10595,913,10506,897,10416,880,10327,862,10238,844,10149,825,10060,805,9971,786,9882,766,9794,746,9705,727,9616,707,9528,689,9439,670,9350,652,9261,635,9171,619,9082,609,9026,600,8970,591,8914,582,8858,572,8803,563,8747,545,8635,526,8523,505,8412,483,8301,459,8190,433,8079,403,7969,380,7899,353,7842,307,7780,252,7742,187,7724,137,7721,110,7722,82,7724,52,7728,21,7733,0,7736,0,10975,4,10989,12,11018,21,11047,25,11061,30,11079,35,11097,42,11113,50,11127,60,11139,73,11147,89,11151,108,11150xe" filled="t" fillcolor="#FDFDFE" stroked="f">
              <v:path arrowok="t"/>
              <v:fill/>
            </v:shape>
            <v:shape style="position:absolute;left:388;top:11885;width:810;height:538" coordorigin="388,11885" coordsize="810,538" path="m390,12205l388,12227,390,12250,395,12275,402,12302,413,12330,428,12359,445,12390,466,12423,490,12422,513,12421,537,12419,560,12416,584,12412,607,12408,630,12403,653,12397,675,12391,698,12385,720,12378,743,12371,765,12364,788,12357,810,12350,833,12343,855,12336,878,12329,900,12323,923,12316,967,12304,1007,12293,1042,12282,1074,12272,1101,12261,1125,12250,1145,12238,1162,12225,1175,12211,1185,12195,1193,12177,1197,12157,1198,12135,1197,12109,1194,12081,1188,12050,1181,12015,1171,11976,1160,11933,1146,11885,1121,11893,1096,11901,1071,11910,1046,11918,1021,11927,996,11935,971,11944,946,11952,921,11961,895,11969,870,11978,845,11986,820,11994,795,12001,769,12008,744,12015,718,12022,693,12028,667,12034,642,12039,605,12046,570,12055,539,12065,511,12076,485,12088,463,12101,443,12115,426,12131,413,12147,402,12165,394,12184,390,12205xe" filled="t" fillcolor="#F9F9F9" stroked="f">
              <v:path arrowok="t"/>
              <v:fill/>
            </v:shape>
            <v:shape style="position:absolute;left:1455;top:6934;width:3624;height:3599" coordorigin="1455,6934" coordsize="3624,3599" path="m1455,7573l1455,7594,1457,7618,1461,7644,1466,7672,1494,7801,1521,7929,1547,8058,1573,8187,1598,8316,1623,8446,1647,8575,1670,8704,1693,8834,1715,8963,1737,9093,1759,9223,1779,9352,1800,9482,1820,9612,1840,9742,1859,9872,1878,10003,1896,10133,1915,10263,1917,10280,1921,10300,1924,10319,1929,10339,1933,10358,1938,10378,1942,10397,1947,10417,1952,10436,1957,10456,1962,10475,1967,10494,1972,10514,1977,10533,2124,10484,2271,10434,2418,10382,2564,10329,2709,10275,2854,10220,2999,10164,3144,10108,3288,10051,3433,9994,3577,9937,3722,9880,3866,9823,4011,9766,4155,9710,4300,9654,4446,9599,4591,9546,4737,9493,4884,9442,4913,9431,4939,9420,4963,9409,4984,9397,5003,9384,5020,9371,5035,9357,5047,9343,5058,9327,5066,9311,5072,9294,5076,9276,5078,9257,5078,9237,5077,9215,5073,9193,5067,9169,5060,9144,5051,9118,5041,9090,5015,9025,4989,8960,4964,8896,4939,8831,4914,8766,4889,8701,4864,8636,4840,8571,4816,8506,4791,8441,4767,8375,4744,8310,4720,8245,4696,8179,4673,8114,4649,8048,4626,7983,4603,7917,4580,7852,4557,7786,4528,7700,4500,7614,4472,7527,4459,7484,4445,7440,4431,7397,4417,7354,4402,7311,4387,7268,4372,7226,4356,7183,4340,7141,4322,7099,4304,7057,4285,7016,4265,6975,4245,6934,4117,6966,3988,6995,3859,7022,3730,7048,3601,7071,3471,7094,3341,7115,3211,7135,3081,7155,2951,7175,2821,7194,2691,7214,2561,7234,2431,7255,2301,7276,2171,7300,2042,7324,1913,7351,1784,7379,1656,7410,1610,7422,1567,7436,1515,7460,1480,7492,1459,7535,1456,7553,1455,7573xe" filled="t" fillcolor="#FEFFFE" stroked="f">
              <v:path arrowok="t"/>
              <v:fill/>
            </v:shape>
            <v:shape style="position:absolute;left:-3079;top:177;width:5043;height:3875" coordorigin="-3079,177" coordsize="5043,3875" path="m632,4052l650,4049,669,4043,689,4036,708,4026,728,4013,743,3993,753,3975,760,3956,765,3937,768,3918,769,3898,769,3878,768,3859,766,3839,763,3820,751,3741,739,3663,727,3584,716,3505,704,3427,692,3348,680,3269,667,3191,654,3112,641,3034,627,2956,612,2878,596,2800,580,2722,562,2645,544,2567,524,2490,503,2413,480,2337,456,2260,443,2217,432,2178,423,2141,416,2106,412,2075,410,2046,412,2019,415,1995,422,1973,432,1952,444,1934,460,1917,479,1901,501,1887,527,1875,556,1863,589,1852,625,1843,665,1833,709,1825,759,1816,808,1807,858,1798,908,1789,957,1780,1007,1770,1057,1761,1106,1752,1156,1742,1205,1733,1255,1723,1304,1713,1354,1703,1403,1692,1452,1682,1502,1671,1551,1660,1600,1648,1649,1636,1698,1624,1755,1609,1813,1588,1866,1562,1913,1525,1953,1476,1965,1457,1940,1409,1916,1362,1891,1314,1867,1267,1843,1219,1818,1171,1794,1124,1770,1076,1745,1029,1721,981,1697,933,1672,886,1648,838,1624,791,1599,743,1575,695,1551,648,1526,600,1502,553,1478,505,1437,477,1396,456,1332,435,1267,426,1245,425,1223,425,1157,432,1091,445,1021,463,996,470,945,483,894,496,842,509,791,521,740,533,689,545,637,556,586,568,534,579,477,591,426,602,379,611,337,618,300,623,266,625,235,625,182,615,137,593,97,555,59,501,40,467,20,428,0,387,0,3007,11,3012,29,3020,48,3028,71,3039,94,3051,116,3063,137,3076,156,3090,175,3105,192,3120,208,3136,223,3153,237,3171,249,3190,260,3209,270,3230,278,3251,285,3273,291,3296,295,3321,297,3346,298,3372,298,3399,298,3429,300,3459,303,3488,308,3517,315,3545,323,3572,332,3600,342,3627,353,3653,364,3680,376,3706,389,3732,401,3758,414,3784,426,3811,439,3837,450,3863,461,3890,472,3917,481,3944,484,3954,492,3972,501,3988,511,4002,523,4015,536,4026,550,4035,564,4042,580,4048,597,4051,614,4052,632,4052xe" filled="t" fillcolor="#DCDDDE" stroked="f">
              <v:path arrowok="t"/>
              <v:fill/>
            </v:shape>
            <v:shape style="position:absolute;left:243;top:1457;width:2754;height:3328" coordorigin="243,1457" coordsize="2754,3328" path="m669,4244l673,4284,679,4324,687,4363,697,4402,709,4441,721,4479,735,4518,751,4556,766,4594,783,4631,800,4669,817,4707,834,4744,852,4782,925,4785,997,4785,1068,4782,1138,4776,1207,4767,1274,4756,1341,4741,1407,4723,1472,4703,1535,4680,1598,4655,1660,4627,1721,4597,1782,4564,1841,4529,1900,4492,1957,4452,2014,4410,2071,4367,2126,4321,2157,4317,2186,4311,2216,4304,2245,4295,2273,4286,2301,4275,2329,4264,2356,4252,2383,4239,2410,4225,2436,4212,2463,4198,2490,4184,2516,4170,2543,4156,2570,4142,2597,4129,2624,4116,2651,4105,2679,4093,2733,4073,2781,4054,2824,4036,2861,4020,2894,4004,2922,3988,2945,3972,2964,3956,2978,3938,2988,3920,2994,3900,2997,3878,2996,3854,2991,3827,2983,3797,2971,3763,2957,3726,2940,3685,2920,3639,2898,3588,2852,3482,2806,3375,2760,3268,2715,3160,2671,3053,2626,2945,2582,2838,2538,2730,2493,2623,2449,2515,2404,2408,2358,2301,2312,2194,2265,2087,2218,1981,2169,1875,2120,1770,2069,1665,2018,1561,1965,1457,1887,1471,1808,1486,1730,1500,1652,1515,1574,1529,1496,1543,1418,1558,1340,1572,1262,1587,1184,1601,1106,1616,1028,1630,950,1644,872,1659,794,1673,716,1687,638,1701,560,1716,482,1730,404,1744,401,1744,377,1750,354,1756,334,1764,316,1772,300,1782,286,1793,273,1806,263,1819,255,1834,249,1850,245,1868,243,1886,243,1907,245,1928,249,1951,254,1976,263,2007,272,2039,280,2071,288,2102,297,2134,305,2166,313,2198,321,2229,329,2261,337,2293,346,2324,354,2356,362,2388,370,2419,379,2451,387,2483,396,2514,405,2546,414,2577,423,2609,441,2677,458,2746,473,2815,487,2884,500,2953,512,3023,523,3092,533,3162,543,3232,554,3302,564,3372,575,3442,586,3511,598,3581,611,3650,625,3719,641,3788,658,3856,677,3925,698,3992,686,4036,677,4078,671,4120,667,4162,667,4203,669,4244xe" filled="t" fillcolor="#FEFEFE" stroked="f">
              <v:path arrowok="t"/>
              <v:fill/>
            </v:shape>
            <v:shape style="position:absolute;left:-1007;top:4321;width:3700;height:2189" coordorigin="-1007,4321" coordsize="3700,2189" path="m55,6121l112,6099,169,6078,226,6057,282,6036,339,6015,396,5993,453,5972,510,5951,567,5930,624,5909,681,5887,738,5866,795,5845,852,5824,909,5803,966,5781,1023,5760,1080,5739,1137,5718,1144,5726,1160,5740,1177,5751,1193,5761,1211,5768,1228,5773,1246,5775,1265,5776,1284,5775,1303,5772,1323,5767,1344,5760,1389,5744,1434,5728,1479,5712,1524,5696,1569,5680,1615,5665,1660,5650,1705,5634,1751,5619,1796,5603,1841,5588,1887,5572,1932,5556,1977,5540,2022,5524,2067,5507,2112,5491,2156,5474,2201,5456,2246,5438,2275,5426,2311,5407,2344,5386,2371,5359,2392,5327,2404,5287,2405,5264,2404,5239,2406,5225,2411,5204,2418,5185,2426,5167,2435,5150,2447,5134,2460,5119,2475,5104,2491,5090,2510,5077,2535,5058,2559,5035,2582,5010,2602,4982,2621,4951,2637,4919,2652,4885,2664,4850,2674,4814,2682,4777,2688,4740,2691,4703,2692,4666,2691,4630,2687,4594,2681,4560,2672,4527,2660,4497,2645,4468,2628,4442,2612,4422,2596,4405,2562,4377,2528,4359,2493,4349,2458,4347,2440,4348,2404,4356,2368,4370,2331,4390,2295,4413,2267,4435,2248,4464,2233,4498,2225,4514,2216,4531,2205,4545,2191,4558,2174,4568,2151,4575,2150,4559,2148,4539,2146,4519,2144,4498,2142,4478,2140,4458,2138,4439,2136,4419,2134,4399,2132,4380,2130,4360,2128,4341,2126,4321,2063,4337,2000,4355,1937,4373,1875,4394,1813,4415,1752,4437,1691,4459,1630,4482,1569,4506,1508,4529,1447,4552,1386,4576,1324,4598,1263,4620,1201,4641,1139,4661,1077,4680,1014,4698,951,4714,887,4728,867,4716,847,4706,827,4698,808,4692,789,4688,770,4685,751,4684,732,4685,713,4686,695,4689,676,4693,658,4698,640,4704,622,4711,603,4718,585,4726,567,4734,549,4743,531,4752,513,4761,473,4781,432,4801,392,4820,351,4838,310,4856,269,4873,227,4889,186,4906,144,4921,102,4936,60,4951,17,4965,0,4971,0,6141,55,6121xe" filled="t" fillcolor="#5C5D5F" stroked="f">
              <v:path arrowok="t"/>
              <v:fill/>
            </v:shape>
            <v:shape style="position:absolute;left:1114;top:4859;width:2745;height:1599" coordorigin="1114,4859" coordsize="2745,1599" path="m1116,5897l1120,5931,1125,5965,1133,5999,1142,6032,1152,6066,1164,6099,1175,6132,1188,6165,1200,6197,1212,6230,1224,6263,1235,6297,1245,6330,1254,6363,1261,6397,1264,6407,1271,6424,1282,6436,1295,6446,1311,6452,1328,6456,1347,6457,1367,6457,1388,6455,1409,6452,1430,6448,1450,6444,1469,6441,1487,6437,1510,6433,1532,6429,1554,6424,1576,6419,1598,6414,1620,6409,1642,6404,1664,6398,1686,6392,1708,6387,1730,6381,1752,6375,1796,6364,1840,6353,1884,6343,1929,6334,2025,6315,2122,6298,2218,6281,2315,6265,2412,6250,2509,6235,2606,6221,2703,6206,2800,6192,2897,6177,2994,6162,3091,6146,3188,6130,3284,6112,3381,6094,3477,6075,3573,6054,3668,6032,3764,6008,3859,5982,3846,5932,3832,5882,3817,5833,3801,5783,3785,5734,3768,5686,3751,5637,3733,5589,3715,5540,3696,5492,3677,5444,3659,5396,3640,5348,3621,5300,3602,5252,3583,5204,3564,5156,3546,5107,3528,5059,3511,5010,3504,4992,3496,4971,3487,4952,3478,4934,3469,4918,3459,4904,3449,4892,3438,4881,3426,4873,3414,4867,3401,4862,3387,4859,3373,4859,3357,4860,3341,4863,3324,4868,3305,4875,3285,4885,3265,4896,3242,4909,3203,4933,3164,4955,3124,4976,3084,4997,3043,5016,3002,5034,2960,5052,2919,5069,2877,5085,2834,5100,2792,5115,2749,5130,2706,5144,2663,5158,2620,5171,2576,5185,2533,5198,2490,5212,2447,5226,2404,5239,2341,5263,2277,5287,2214,5311,2150,5335,2087,5359,2024,5383,1960,5407,1897,5431,1834,5455,1770,5479,1707,5502,1644,5526,1580,5550,1517,5574,1453,5598,1390,5622,1327,5646,1263,5670,1200,5694,1137,5718,1126,5755,1119,5791,1115,5827,1114,5862,1116,5897xe" filled="t" fillcolor="#FDFDFD" stroked="f">
              <v:path arrowok="t"/>
              <v:fill/>
            </v:shape>
            <v:shape style="position:absolute;left:-147;top:-299;width:1624;height:1059" coordorigin="-147,-299" coordsize="1624,1059" path="m261,760l317,755,376,745,432,734,487,723,542,712,597,700,652,689,707,677,762,665,818,653,873,641,928,628,983,616,1038,604,1093,591,1148,579,1203,567,1258,554,1313,542,1368,530,1423,517,1478,505,1463,472,1448,439,1433,405,1418,372,1403,339,1388,306,1373,272,1357,239,1342,206,1327,173,1313,139,1298,106,1283,73,1268,39,1254,6,1251,0,259,0,232,13,182,36,132,60,82,83,32,107,0,122,0,701,32,719,71,736,113,748,159,756,208,760,261,760xe" filled="t" fillcolor="#FCFCFC" stroked="f">
              <v:path arrowok="t"/>
              <v:fill/>
            </v:shape>
            <v:shape style="position:absolute;left:4597;top:10342;width:208;height:258" coordorigin="4597,10342" coordsize="208,258" path="m4639,10489l4632,10507,4624,10526,4617,10545,4611,10563,4604,10582,4597,10601,4600,10599,4618,10591,4637,10583,4655,10575,4673,10567,4692,10559,4710,10551,4728,10544,4747,10536,4765,10528,4784,10520,4784,10515,4787,10498,4792,10480,4796,10462,4800,10444,4803,10426,4804,10409,4802,10393,4797,10379,4788,10366,4773,10355,4753,10346,4738,10342,4720,10343,4705,10349,4693,10359,4683,10373,4676,10390,4669,10408,4663,10427,4657,10445,4651,10461,4647,10470,4639,10489xe" filled="t" fillcolor="#4E4E50" stroked="f">
              <v:path arrowok="t"/>
              <v:fill/>
            </v:shape>
            <v:shape style="position:absolute;left:-1317;top:6142;width:1439;height:904" coordorigin="-1317,6142" coordsize="1439,904" path="m23,6724l54,6700,79,6674,98,6645,112,6614,120,6578,122,6539,119,6497,111,6450,97,6398,79,6342,57,6281,29,6214,0,6147,0,6737,23,6724xe" filled="t" fillcolor="#FCFCFC" stroked="f">
              <v:path arrowok="t"/>
              <v:fill/>
            </v:shape>
            <v:shape style="position:absolute;left:-790;top:2127;width:1677;height:3048" coordorigin="-790,2127" coordsize="1677,3048" path="m20,5088l79,5069,138,5049,197,5028,256,5006,314,4984,373,4961,431,4937,488,4913,546,4889,603,4863,660,4837,717,4811,774,4784,830,4756,887,4728,885,4689,883,4651,879,4612,875,4574,870,4536,864,4499,857,4461,849,4424,840,4387,831,4350,821,4314,810,4277,798,4241,786,4205,773,4169,759,4133,745,4098,730,4062,714,4027,698,3992,668,3970,641,3946,615,3921,592,3894,570,3866,550,3838,532,3808,516,3777,502,3746,490,3715,479,3683,469,3651,462,3619,455,3587,450,3555,447,3524,444,3493,444,3462,444,3433,445,3404,447,3363,446,3324,443,3289,437,3255,430,3224,420,3195,409,3168,396,3143,381,3119,364,3097,346,3076,326,3056,306,3038,284,3020,261,3002,237,2986,212,2969,186,2953,160,2937,134,2921,105,2905,88,2896,70,2887,51,2879,33,2870,15,2862,0,2855,0,5094,20,5088xe" filled="t" fillcolor="#E1E2E3" stroked="f">
              <v:path arrowok="t"/>
              <v:fill/>
            </v:shape>
            <v:shape style="position:absolute;left:-790;top:2127;width:1677;height:3048" coordorigin="-790,2127" coordsize="1677,3048" path="m113,2607l129,2603,144,2597,158,2589,171,2578,183,2565,194,2549,205,2531,214,2511,222,2487,227,2465,229,2443,228,2423,225,2404,220,2385,213,2367,204,2350,194,2334,182,2318,170,2302,157,2286,144,2271,130,2256,117,2241,104,2226,91,2210,80,2195,69,2179,60,2162,57,2156,47,2142,37,2133,26,2128,15,2127,4,2130,0,2132,0,2578,16,2586,38,2596,58,2602,77,2606,96,2608,113,2607xe" filled="t" fillcolor="#E1E2E3" stroked="f">
              <v:path arrowok="t"/>
              <v:fill/>
            </v:shape>
            <v:shape style="position:absolute;left:-783;top:8077;width:13774;height:13774" coordorigin="-783,8077" coordsize="13774,13774" path="m11906,11257l11662,10897,11333,10482,10974,10094,10586,9735,10171,9406,9732,9109,9269,8846,8785,8618,8281,8428,7759,8277,7221,8167,6669,8100,6104,8077,5539,8100,4987,8167,4449,8277,3927,8428,3423,8618,2939,8846,2476,9109,2037,9406,1622,9735,1234,10094,875,10482,546,10897,249,11336,0,11774,0,16838,11906,16838,11906,11257xe" filled="t" fillcolor="#593F27" stroked="f">
              <v:path arrowok="t"/>
              <v:fill/>
            </v:shape>
            <v:shape type="#_x0000_t75" style="position:absolute;left:-15;top:8064;width:11935;height:8789">
              <v:imagedata o:title="" r:id="rId44"/>
            </v:shape>
            <v:shape style="position:absolute;left:11083;top:10495;width:0;height:0" coordorigin="11083,10495" coordsize="0,0" path="m11083,10495l11083,10495e" filled="f" stroked="t" strokeweight="0.1pt" strokecolor="#0D0D0D">
              <v:path arrowok="t"/>
            </v:shape>
            <v:shape style="position:absolute;left:-569;top:14336;width:84;height:520" coordorigin="-569,14336" coordsize="84,520" path="m260,15595l327,15592,393,15585,456,15574,517,15560,575,15543,629,15521,678,15496,723,15467,761,15435,789,15397,814,15324,827,15274,840,15216,853,15151,866,15082,878,15009,889,14933,899,14856,909,14780,917,14706,923,14634,928,14567,930,14505,931,14451,929,14405,925,14368,918,14343,908,14330,883,14315,855,14297,824,14276,791,14254,756,14230,720,14204,682,14178,642,14151,603,14124,562,14097,522,14070,481,14045,441,14021,402,13999,363,13979,326,13962,291,13947,257,13936,226,13928,197,13925,191,13925,169,13926,147,13931,123,13938,99,13947,74,13958,48,13972,22,13987,0,14001,0,14009,13,14001,32,13990,70,13969,107,13952,142,13939,175,13933,191,13932,197,13932,238,13938,284,13952,308,13962,333,13973,360,13985,386,13999,414,14014,441,14030,470,14047,498,14064,527,14082,555,14101,584,14120,612,14139,641,14158,669,14178,696,14197,723,14215,743,14229,762,14243,781,14256,799,14268,816,14280,833,14291,849,14302,864,14312,879,14321,893,14329,904,14336,907,14338,913,14344,918,14371,922,14405,924,14447,924,14496,922,14550,918,14609,913,14671,907,14737,899,14804,890,14872,881,14940,870,15007,859,15073,848,15135,837,15194,825,15248,814,15296,802,15337,781,15396,740,15444,702,15473,659,15499,610,15522,556,15541,498,15558,435,15571,369,15581,299,15586,227,15588,189,15588,115,15584,43,15576,0,15569,0,15576,15,15579,50,15584,85,15588,120,15591,155,15594,191,15595,227,15596,260,15595xe" filled="t" fillcolor="#0D0D0D" stroked="f">
              <v:path arrowok="t"/>
              <v:fill/>
            </v:shape>
            <v:shape style="position:absolute;left:2362;top:17243;width:1408;height:876" coordorigin="2362,17243" coordsize="1408,876" path="m3368,16836l3337,16830,3306,16824,3276,16819,3244,16813,3213,16807,3182,16801,3150,16796,3119,16791,3088,16786,3056,16782,3026,16778,2995,16775,2965,16773,2935,16771,2905,16771,2885,16771,2864,16772,2844,16773,2825,16775,2803,16778,2777,16783,2752,16789,2730,16796,2710,16805,2691,16814,2673,16825,2657,16837,2656,16838,2668,16838,2679,16830,2696,16820,2714,16811,2733,16803,2754,16796,2776,16791,2801,16786,2822,16783,2862,16780,2882,16779,2903,16778,2905,16778,2924,16779,2962,16780,3001,16783,3021,16785,3040,16787,3060,16790,3080,16792,3100,16795,3121,16798,3141,16802,3161,16805,3181,16809,3201,16812,3221,16816,3242,16820,3262,16824,3282,16827,3285,16828,3306,16832,3326,16836,3337,16838,3378,16838,3368,16836xe" filled="t" fillcolor="#0D0D0D" stroked="f">
              <v:path arrowok="t"/>
              <v:fill/>
            </v:shape>
            <v:shape style="position:absolute;left:3789;top:16994;width:1459;height:1184" coordorigin="3789,16994" coordsize="1459,1184" path="m4830,16821l4779,16798,4727,16775,4675,16752,4624,16730,4572,16709,4520,16689,4469,16670,4417,16653,4366,16637,4315,16623,4265,16611,4214,16602,4173,16596,4134,16594,4128,16594,4070,16598,4019,16611,3974,16631,3935,16659,3902,16693,3874,16732,3851,16777,3832,16826,3829,16838,3837,16838,3840,16828,3852,16794,3866,16763,3882,16734,3921,16683,3951,16656,3984,16635,4020,16619,4060,16608,4103,16602,4128,16601,4147,16602,4187,16605,4247,16615,4281,16622,4315,16631,4349,16640,4383,16650,4417,16661,4452,16672,4487,16684,4521,16697,4556,16711,4591,16724,4626,16739,4660,16754,4695,16769,4730,16784,4765,16800,4799,16816,4834,16831,4848,16838,4865,16838,4830,16821xe" filled="t" fillcolor="#0D0D0D" stroked="f">
              <v:path arrowok="t"/>
              <v:fill/>
            </v:shape>
            <v:shape style="position:absolute;left:7015;top:11839;width:0;height:0" coordorigin="7015,11839" coordsize="0,0" path="m7015,11839l7015,11839e" filled="f" stroked="t" strokeweight="0.1pt" strokecolor="#0D0D0D">
              <v:path arrowok="t"/>
            </v:shape>
            <v:shape style="position:absolute;left:6682;top:16918;width:140;height:354" coordorigin="6682,16918" coordsize="140,354" path="m8307,16829l8266,16805,8225,16782,8183,16758,8140,16736,8098,16714,8055,16694,8013,16675,7970,16657,7928,16642,7885,16629,7801,16610,7719,16603,7699,16604,7609,16616,7560,16626,7511,16638,7462,16652,7413,16668,7363,16685,7313,16704,7263,16724,7214,16744,7164,16765,7114,16787,7065,16809,7015,16831,7001,16838,7019,16838,7028,16834,7061,16819,7128,16789,7195,16760,7262,16732,7329,16706,7396,16682,7462,16660,7528,16641,7593,16626,7658,16615,7718,16611,7719,16611,7749,16612,7809,16619,7871,16633,7933,16652,7996,16676,8059,16703,8121,16734,8183,16767,8244,16801,8304,16836,8308,16838,8322,16838,8307,16829xe" filled="t" fillcolor="#0D0D0D" stroked="f">
              <v:path arrowok="t"/>
              <v:fill/>
            </v:shape>
            <v:shape style="position:absolute;left:-783;top:8077;width:13773;height:13773" coordorigin="-783,8077" coordsize="13773,13773" path="m11906,11261l11671,10911,11343,10494,10982,10103,10591,9739,10169,9404,9718,9101,9239,8833,8734,8600,8203,8406,7658,8256,7112,8152,6566,8092,6023,8077,5486,8105,4955,8174,4434,8283,3925,8432,3430,8619,2951,8843,2491,9103,2051,9397,1635,9725,1243,10086,879,10477,544,10899,241,11350,0,11780e" filled="f" stroked="t" strokeweight="1.47733pt" strokecolor="#6983A8">
              <v:path arrowok="t"/>
            </v:shape>
            <v:shape style="position:absolute;left:500;top:8197;width:11208;height:13533" coordorigin="500,8197" coordsize="11208,13533" path="m11299,16627l11454,16083,11572,15541,11653,15003,11698,14469,11708,13944,11684,13428,11627,12923,11537,12433,11415,11959,11262,11503,11079,11067,10866,10654,10625,10265,10356,9902,10060,9569,9738,9266,9390,8996,9018,8762,8622,8564,8203,8406,7770,8292,7333,8222,6893,8197,6454,8215,6016,8274,5581,8374,5152,8513,4730,8689,4317,8903,3915,9151,3525,9434,3151,9749,2793,10096,2453,10473,2134,10879,1837,11313,1564,11773,1317,12259,1098,12769,909,13301,754,13844,636,14386,555,14925,510,15459,500,15984,524,16500,562,16838e" filled="f" stroked="t" strokeweight="1.47733pt" strokecolor="#6983A8">
              <v:path arrowok="t"/>
            </v:shape>
            <v:shape style="position:absolute;left:500;top:8197;width:11208;height:13533" coordorigin="500,8197" coordsize="11208,13533" path="m11224,16838l11299,16627e" filled="f" stroked="t" strokeweight="1.47733pt" strokecolor="#6983A8">
              <v:path arrowok="t"/>
            </v:shape>
            <v:shape style="position:absolute;left:1778;top:8296;width:8652;height:13336" coordorigin="1778,8296" coordsize="8652,13336" path="m9703,16709l9888,16175,10047,15633,10179,15095,10282,14564,10358,14040,10407,13527,10430,13026,10426,12539,10397,12068,10343,11616,10264,11183,10160,10773,10033,10387,9882,10027,9707,9695,9511,9393,9292,9123,9051,8888,8789,8689,8506,8527,8203,8406,7886,8329,7562,8296,7233,8306,6900,8358,6565,8450,6230,8582,5895,8751,5563,8956,5235,9197,4913,9471,4597,9777,4290,10114,3993,10480,3707,10874,3435,11296,3177,11742,2935,12212,2710,12705,2505,13219,2320,13753,2161,14295,2030,14832,1926,15364,1850,15887,1801,16401,1781,16838e" filled="f" stroked="t" strokeweight="1.47733pt" strokecolor="#6983A8">
              <v:path arrowok="t"/>
            </v:shape>
            <v:shape style="position:absolute;left:1778;top:8296;width:8652;height:13336" coordorigin="1778,8296" coordsize="8652,13336" path="m9651,16838l9703,16709e" filled="f" stroked="t" strokeweight="1.47733pt" strokecolor="#6983A8">
              <v:path arrowok="t"/>
            </v:shape>
            <v:shape style="position:absolute;left:3059;top:8370;width:6090;height:13188" coordorigin="3059,8370" coordsize="6090,13188" path="m7942,16725l8132,16206,8311,15670,8476,15130,8623,14597,8752,14074,8862,13562,8955,13062,9030,12578,9086,12110,9125,11661,9146,11233,9149,10827,9134,10445,9102,10089,9051,9761,8983,9463,8897,9197,8794,8964,8672,8767,8534,8607,8377,8486,8203,8406,8015,8370,7817,8377,7612,8427,7398,8517,7179,8647,6954,8814,6726,9017,6494,9254,6261,9525,6027,9827,5794,10160,5562,10521,5333,10909,5108,11323,4887,11760,4673,12221,4465,12702,4266,13203,4076,13722,3897,14257,3732,14798,3585,15330,3457,15854,3346,16366,3258,16838e" filled="f" stroked="t" strokeweight="1.47733pt" strokecolor="#6983A8">
              <v:path arrowok="t"/>
            </v:shape>
            <v:shape style="position:absolute;left:3059;top:8370;width:6090;height:13188" coordorigin="3059,8370" coordsize="6090,13188" path="m7897,16838l7942,16725e" filled="f" stroked="t" strokeweight="1.47733pt" strokecolor="#6983A8">
              <v:path arrowok="t"/>
            </v:shape>
            <v:shape style="position:absolute;left:3866;top:8406;width:4477;height:13115" coordorigin="3866,8406" coordsize="4477,13115" path="m6357,16782l6533,16274,6709,15751,6884,15214,7054,14675,7214,14147,7366,13630,7508,13128,7640,12641,7761,12172,7873,11722,7973,11292,8062,10886,8140,10503,8205,10147,8259,9819,8299,9520,8327,9253,8342,9019,8342,8819,8329,8657,8302,8533,8260,8448,8203,8406,8132,8408,8049,8452,7955,8537,7849,8662,7734,8824,7610,9024,7478,9257,7337,9524,7190,9822,7037,10150,6878,10507,6714,10890,6547,11297,6376,11729,6202,12181,6027,12654,5851,13146,5675,13654,5499,14177,5324,14714,5155,15253,4994,15781,4842,16297,4701,16800,4690,16838e" filled="f" stroked="t" strokeweight="1.47733pt" strokecolor="#6983A8">
              <v:path arrowok="t"/>
            </v:shape>
            <v:shape style="position:absolute;left:3866;top:8406;width:4477;height:13115" coordorigin="3866,8406" coordsize="4477,13115" path="m6337,16838l6357,16782e" filled="f" stroked="t" strokeweight="1.47733pt" strokecolor="#6983A8">
              <v:path arrowok="t"/>
            </v:shape>
            <v:shape style="position:absolute;left:-783;top:8077;width:13773;height:13773" coordorigin="-783,8077" coordsize="13773,13773" path="m11906,11261l11671,10911,11343,10494,10982,10103,10591,9739,10169,9404,9718,9101,9239,8833,8734,8600,8203,8406,7658,8256,7112,8152,6566,8092,6023,8077,5486,8105,4955,8174,4434,8283,3925,8432,3430,8619,2951,8843,2491,9103,2051,9397,1635,9725,1243,10086,879,10477,544,10899,241,11350,0,11780e" filled="f" stroked="t" strokeweight="1.47733pt" strokecolor="#6983A8">
              <v:path arrowok="t"/>
            </v:shape>
            <v:shape style="position:absolute;left:-663;top:9360;width:13533;height:11208" coordorigin="-663,9360" coordsize="13533,11208" path="m11906,12759l11634,12385,11319,12011,10972,11653,10595,11313,10189,10994,9755,10697,9295,10424,8809,10177,8299,9958,7767,9769,7224,9614,6682,9496,6143,9415,5609,9370,5084,9360,4568,9384,4064,9441,3573,9531,3099,9653,2643,9806,2207,9989,1794,10202,1405,10443,1043,10712,709,11008,406,11330,137,11677,0,11894e" filled="f" stroked="t" strokeweight="1.47733pt" strokecolor="#6983A8">
              <v:path arrowok="t"/>
            </v:shape>
            <v:shape style="position:absolute;left:-663;top:9360;width:13533;height:11208" coordorigin="-663,9360" coordsize="13533,11208" path="m0,16668l43,16751,96,16838e" filled="f" stroked="t" strokeweight="1.47733pt" strokecolor="#6983A8">
              <v:path arrowok="t"/>
            </v:shape>
            <v:shape style="position:absolute;left:-564;top:10638;width:13337;height:8652" coordorigin="-564,10638" coordsize="13337,8652" path="m11905,14142l11597,13773,11291,13457,10954,13150,10588,12853,10194,12567,9772,12295,9326,12037,8856,11795,8363,11570,7849,11365,7315,11180,6773,11021,6236,10889,5704,10786,5181,10710,4667,10661,4166,10638,3679,10642,3209,10671,2756,10725,2323,10804,1913,10908,1527,11035,1167,11186,835,11361,533,11557,264,11776,28,12017,0,12054e" filled="f" stroked="t" strokeweight="1.47733pt" strokecolor="#6983A8">
              <v:path arrowok="t"/>
            </v:shape>
            <v:shape style="position:absolute;left:-564;top:10638;width:13337;height:8652" coordorigin="-564,10638" coordsize="13337,8652" path="m0,15349l96,15505,337,15833,611,16155,917,16471,1254,16778,1328,16838e" filled="f" stroked="t" strokeweight="1.47733pt" strokecolor="#6983A8">
              <v:path arrowok="t"/>
            </v:shape>
            <v:shape style="position:absolute;left:-490;top:11919;width:13188;height:6090" coordorigin="-490,11919" coordsize="13188,6090" path="m11905,15444l11814,15354,11543,15121,11241,14887,10908,14654,10547,14422,10159,14193,9745,13968,9308,13747,8847,13533,8366,13325,7865,13126,7346,12936,6811,12757,6270,12592,5738,12445,5214,12316,4702,12206,4202,12113,3718,12038,3250,11982,2801,11943,2373,11922,1967,11919,1585,11934,1229,11966,901,12017,603,12085,337,12171,104,12274,0,12338e" filled="f" stroked="t" strokeweight="1.47733pt" strokecolor="#6983A8">
              <v:path arrowok="t"/>
            </v:shape>
            <v:shape style="position:absolute;left:-490;top:11919;width:13188;height:6090" coordorigin="-490,11919" coordsize="13188,6090" path="m0,14166l157,14342,394,14574,665,14807,968,15041,1300,15274,1661,15506,2049,15735,2463,15960,2901,16181,3361,16395,3842,16603,4343,16802,4441,16838e" filled="f" stroked="t" strokeweight="1.47733pt" strokecolor="#6983A8">
              <v:path arrowok="t"/>
            </v:shape>
            <v:shape style="position:absolute;left:-454;top:12725;width:13115;height:4477" coordorigin="-454,12725" coordsize="13115,4477" path="m11906,16391l11811,16338,11544,16197,11246,16050,10918,15897,10561,15738,10178,15574,9771,15406,9339,15236,8887,15062,8414,14887,7922,14711,7414,14535,6891,14359,6354,14184,5815,14014,5287,13854,4771,13702,4268,13560,3782,13428,3312,13306,2862,13195,2433,13095,2026,13006,1644,12928,1287,12863,959,12809,660,12769,393,12741,159,12726,0,12726e" filled="f" stroked="t" strokeweight="1.47733pt" strokecolor="#6983A8">
              <v:path arrowok="t"/>
            </v:shape>
            <v:shape style="position:absolute;left:-454;top:12725;width:13115;height:4477" coordorigin="-454,12725" coordsize="13115,4477" path="m0,13356l164,13458,397,13590,664,13731,963,13878,1291,14031,1647,14190,2030,14354,2438,14521,2869,14692,3322,14866,3794,15041,4286,15217,4794,15393,5317,15569,5854,15744,6393,15913,6921,16074,7438,16226,7940,16367,8427,16499,8896,16621,9346,16733,9775,16833,9798,16838e" filled="f" stroked="t" strokeweight="1.47733pt" strokecolor="#6983A8">
              <v:path arrowok="t"/>
            </v:shape>
            <v:shape type="#_x0000_t75" style="position:absolute;left:5177;top:2753;width:1598;height:1728">
              <v:imagedata o:title="" r:id="rId45"/>
            </v:shape>
            <v:shape type="#_x0000_t75" style="position:absolute;left:5308;top:2911;width:1289;height:1390">
              <v:imagedata o:title="" r:id="rId46"/>
            </v:shape>
            <v:shape type="#_x0000_t75" style="position:absolute;left:5405;top:2949;width:957;height:957">
              <v:imagedata o:title="" r:id="rId47"/>
            </v:shape>
            <v:shape type="#_x0000_t75" style="position:absolute;left:5461;top:3007;width:911;height:874">
              <v:imagedata o:title="" r:id="rId48"/>
            </v:shape>
            <v:shape type="#_x0000_t75" style="position:absolute;left:5404;top:2950;width:957;height:957">
              <v:imagedata o:title="" r:id="rId49"/>
            </v:shape>
            <v:shape type="#_x0000_t75" style="position:absolute;left:5395;top:2990;width:1146;height:874">
              <v:imagedata o:title="" r:id="rId50"/>
            </v:shape>
            <v:shape type="#_x0000_t75" style="position:absolute;left:5362;top:3965;width:1069;height:282">
              <v:imagedata o:title="" r:id="rId51"/>
            </v:shape>
            <v:shape type="#_x0000_t75" style="position:absolute;left:7206;top:6026;width:2240;height:1305">
              <v:imagedata o:title="" r:id="rId52"/>
            </v:shape>
            <v:shape type="#_x0000_t75" style="position:absolute;left:2099;top:6166;width:4376;height:1145">
              <v:imagedata o:title="" r:id="rId53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6"/>
        <w:ind w:left="2708"/>
      </w:pPr>
      <w:r>
        <w:rPr>
          <w:rFonts w:cs="Times New Roman" w:hAnsi="Times New Roman" w:eastAsia="Times New Roman" w:ascii="Times New Roman"/>
          <w:color w:val="808284"/>
          <w:spacing w:val="-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808284"/>
          <w:spacing w:val="-7"/>
          <w:w w:val="100"/>
          <w:sz w:val="24"/>
          <w:szCs w:val="24"/>
        </w:rPr>
        <w:t>hank</w:t>
      </w:r>
      <w:r>
        <w:rPr>
          <w:rFonts w:cs="Times New Roman" w:hAnsi="Times New Roman" w:eastAsia="Times New Roman" w:ascii="Times New Roman"/>
          <w:color w:val="808284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808284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808284"/>
          <w:spacing w:val="-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808284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808284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808284"/>
          <w:spacing w:val="-7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color w:val="808284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808284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808284"/>
          <w:spacing w:val="-7"/>
          <w:w w:val="100"/>
          <w:sz w:val="24"/>
          <w:szCs w:val="24"/>
        </w:rPr>
        <w:t>financia</w:t>
      </w:r>
      <w:r>
        <w:rPr>
          <w:rFonts w:cs="Times New Roman" w:hAnsi="Times New Roman" w:eastAsia="Times New Roman" w:ascii="Times New Roman"/>
          <w:color w:val="808284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808284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808284"/>
          <w:spacing w:val="-7"/>
          <w:w w:val="100"/>
          <w:sz w:val="24"/>
          <w:szCs w:val="24"/>
        </w:rPr>
        <w:t>suppor</w:t>
      </w:r>
      <w:r>
        <w:rPr>
          <w:rFonts w:cs="Times New Roman" w:hAnsi="Times New Roman" w:eastAsia="Times New Roman" w:ascii="Times New Roman"/>
          <w:color w:val="808284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808284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808284"/>
          <w:spacing w:val="-8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808284"/>
          <w:spacing w:val="0"/>
          <w:w w:val="9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sectPr>
      <w:pgMar w:footer="0" w:header="0" w:top="1560" w:bottom="280" w:left="1680" w:right="1680"/>
      <w:footerReference w:type="default" r:id="rId42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5.44pt;margin-top:780.965pt;width:4.51982pt;height:12.98pt;mso-position-horizontal-relative:page;mso-position-vertical-relative:page;z-index:-1408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20" w:right="-33"/>
                </w:pPr>
                <w:r>
                  <w:rPr>
                    <w:rFonts w:cs="Calibri" w:hAnsi="Calibri" w:eastAsia="Calibri" w:ascii="Calibri"/>
                    <w:spacing w:val="0"/>
                    <w:w w:val="100"/>
                    <w:position w:val="1"/>
                    <w:sz w:val="22"/>
                    <w:szCs w:val="22"/>
                  </w:rPr>
                  <w:t>i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4.18pt;margin-top:780.965pt;width:7.03982pt;height:12.98pt;mso-position-horizontal-relative:page;mso-position-vertical-relative:page;z-index:-1407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20" w:right="-33"/>
                </w:pPr>
                <w:r>
                  <w:rPr>
                    <w:rFonts w:cs="Calibri" w:hAnsi="Calibri" w:eastAsia="Calibri" w:ascii="Calibri"/>
                    <w:spacing w:val="0"/>
                    <w:w w:val="100"/>
                    <w:position w:val="1"/>
                    <w:sz w:val="22"/>
                    <w:szCs w:val="22"/>
                  </w:rPr>
                  <w:t>ii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2.92pt;margin-top:780.965pt;width:9.54327pt;height:12.98pt;mso-position-horizontal-relative:page;mso-position-vertical-relative:page;z-index:-1406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20" w:right="-33"/>
                </w:pPr>
                <w:r>
                  <w:rPr>
                    <w:rFonts w:cs="Calibri" w:hAnsi="Calibri" w:eastAsia="Calibri" w:ascii="Calibri"/>
                    <w:spacing w:val="0"/>
                    <w:w w:val="100"/>
                    <w:position w:val="1"/>
                    <w:sz w:val="22"/>
                    <w:szCs w:val="22"/>
                  </w:rPr>
                  <w:t>iii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6.78906"/>
        <w:szCs w:val="6.78906"/>
      </w:rPr>
      <w:jc w:val="left"/>
      <w:spacing w:lineRule="exact" w:line="60"/>
    </w:pPr>
    <w:r>
      <w:pict>
        <v:shape type="#_x0000_t202" style="position:absolute;margin-left:290.12pt;margin-top:780.965pt;width:15.1599pt;height:12.98pt;mso-position-horizontal-relative:page;mso-position-vertical-relative:page;z-index:-1405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libri" w:hAnsi="Calibri" w:eastAsia="Calibri" w:ascii="Calibri"/>
                    <w:w w:val="99"/>
                    <w:position w:val="1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1"/>
                    <w:sz w:val="22"/>
                    <w:szCs w:val="22"/>
                  </w:rPr>
                  <w:instrText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1"/>
                    <w:sz w:val="22"/>
                    <w:szCs w:val="22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6.78906"/>
        <w:szCs w:val="6.78906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pn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4.jpg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image" Target="media/image5.jpg"/><Relationship Id="rId13" Type="http://schemas.openxmlformats.org/officeDocument/2006/relationships/hyperlink" Target="https://drive.google.com/drive/folders/1q_vmlh9HrKcWA7NEiZVRM4oXxbocsir8" TargetMode="External"/><Relationship Id="rId14" Type="http://schemas.openxmlformats.org/officeDocument/2006/relationships/hyperlink" Target="https://www.r-project.org/" TargetMode="External"/><Relationship Id="rId15" Type="http://schemas.openxmlformats.org/officeDocument/2006/relationships/hyperlink" Target="https://qgis.org/en/site/forusers/download.html" TargetMode="External"/><Relationship Id="rId16" Type="http://schemas.openxmlformats.org/officeDocument/2006/relationships/hyperlink" Target="https://rstudio.com/products/rstudio/download/#download" TargetMode="External"/><Relationship Id="rId17" Type="http://schemas.openxmlformats.org/officeDocument/2006/relationships/hyperlink" Target="https://www.itc.nl/ilwis/download/ilwis33/" TargetMode="External"/><Relationship Id="rId18" Type="http://schemas.openxmlformats.org/officeDocument/2006/relationships/hyperlink" Target="mailto:GSP-Secretariat@fao.org" TargetMode="External"/><Relationship Id="rId19" Type="http://schemas.openxmlformats.org/officeDocument/2006/relationships/hyperlink" Target="mailto:GSP-Secretariat@fao.org" TargetMode="External"/><Relationship Id="rId20" Type="http://schemas.openxmlformats.org/officeDocument/2006/relationships/image" Target="media/image6.jpg"/><Relationship Id="rId21" Type="http://schemas.openxmlformats.org/officeDocument/2006/relationships/image" Target="media/image7.jpg"/><Relationship Id="rId22" Type="http://schemas.openxmlformats.org/officeDocument/2006/relationships/image" Target="media/image8.jpg"/><Relationship Id="rId23" Type="http://schemas.openxmlformats.org/officeDocument/2006/relationships/image" Target="media/image9.jpg"/><Relationship Id="rId24" Type="http://schemas.openxmlformats.org/officeDocument/2006/relationships/image" Target="media/image10.jpg"/><Relationship Id="rId25" Type="http://schemas.openxmlformats.org/officeDocument/2006/relationships/hyperlink" Target="mailto:predictors@data" TargetMode="External"/><Relationship Id="rId26" Type="http://schemas.openxmlformats.org/officeDocument/2006/relationships/image" Target="media/image11.png"/><Relationship Id="rId27" Type="http://schemas.openxmlformats.org/officeDocument/2006/relationships/hyperlink" Target="mailto:predictors@data" TargetMode="External"/><Relationship Id="rId28" Type="http://schemas.openxmlformats.org/officeDocument/2006/relationships/hyperlink" Target="https://cran.r-project.org/web/packages/soilassessment/index.html" TargetMode="External"/><Relationship Id="rId29" Type="http://schemas.openxmlformats.org/officeDocument/2006/relationships/hyperlink" Target="mailto:predictors@data" TargetMode="External"/><Relationship Id="rId30" Type="http://schemas.openxmlformats.org/officeDocument/2006/relationships/image" Target="media/image12.jpg"/><Relationship Id="rId31" Type="http://schemas.openxmlformats.org/officeDocument/2006/relationships/hyperlink" Target="mailto:predictors@data$PCA1" TargetMode="External"/><Relationship Id="rId32" Type="http://schemas.openxmlformats.org/officeDocument/2006/relationships/hyperlink" Target="mailto:predictors@data$PCA2" TargetMode="External"/><Relationship Id="rId33" Type="http://schemas.openxmlformats.org/officeDocument/2006/relationships/hyperlink" Target="mailto:predictors@data$PCA3" TargetMode="External"/><Relationship Id="rId34" Type="http://schemas.openxmlformats.org/officeDocument/2006/relationships/hyperlink" Target="mailto:predictors@data$PCA4" TargetMode="External"/><Relationship Id="rId35" Type="http://schemas.openxmlformats.org/officeDocument/2006/relationships/image" Target="media/image13.jpg"/><Relationship Id="rId36" Type="http://schemas.openxmlformats.org/officeDocument/2006/relationships/hyperlink" Target="https://cran.r-project.org/web/packages/GSIF/index.html" TargetMode="External"/><Relationship Id="rId37" Type="http://schemas.openxmlformats.org/officeDocument/2006/relationships/hyperlink" Target="mailto:soil1@data" TargetMode="External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40" Type="http://schemas.openxmlformats.org/officeDocument/2006/relationships/image" Target="media/image16.png"/><Relationship Id="rId41" Type="http://schemas.openxmlformats.org/officeDocument/2006/relationships/image" Target="media/image17.png"/><Relationship Id="rId42" Type="http://schemas.openxmlformats.org/officeDocument/2006/relationships/footer" Target="footer5.xml"/><Relationship Id="rId43" Type="http://schemas.openxmlformats.org/officeDocument/2006/relationships/image" Target="media/image18.png"/><Relationship Id="rId44" Type="http://schemas.openxmlformats.org/officeDocument/2006/relationships/image" Target="media/image19.png"/><Relationship Id="rId45" Type="http://schemas.openxmlformats.org/officeDocument/2006/relationships/image" Target="media/image20.png"/><Relationship Id="rId46" Type="http://schemas.openxmlformats.org/officeDocument/2006/relationships/image" Target="media/image21.png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image" Target="media/image24.png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image" Target="media/image27.jpg"/><Relationship Id="rId53" Type="http://schemas.openxmlformats.org/officeDocument/2006/relationships/image" Target="media/image28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